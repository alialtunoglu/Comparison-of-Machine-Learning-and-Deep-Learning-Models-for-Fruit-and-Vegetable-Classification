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D7DAC" w14:textId="77777777" w:rsidR="0026761C" w:rsidRDefault="0026761C" w:rsidP="004375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     </w:t>
      </w:r>
    </w:p>
    <w:p w14:paraId="179234DE" w14:textId="77777777" w:rsidR="0026761C" w:rsidRDefault="0026761C" w:rsidP="0043752F">
      <w:pPr>
        <w:jc w:val="both"/>
        <w:rPr>
          <w:color w:val="000000" w:themeColor="text1"/>
        </w:rPr>
      </w:pPr>
    </w:p>
    <w:p w14:paraId="0D1C79C8" w14:textId="77777777" w:rsidR="0026761C" w:rsidRDefault="0026761C" w:rsidP="0043752F">
      <w:pPr>
        <w:jc w:val="both"/>
        <w:rPr>
          <w:color w:val="000000" w:themeColor="text1"/>
        </w:rPr>
      </w:pPr>
    </w:p>
    <w:p w14:paraId="675A208E" w14:textId="77777777" w:rsidR="0026761C" w:rsidRDefault="0026761C" w:rsidP="0043752F">
      <w:pPr>
        <w:jc w:val="both"/>
        <w:rPr>
          <w:color w:val="000000" w:themeColor="text1"/>
        </w:rPr>
      </w:pPr>
    </w:p>
    <w:p w14:paraId="1A589B68" w14:textId="77777777" w:rsidR="0026761C" w:rsidRDefault="0026761C" w:rsidP="0043752F">
      <w:pPr>
        <w:jc w:val="both"/>
        <w:rPr>
          <w:color w:val="000000" w:themeColor="text1"/>
        </w:rPr>
      </w:pPr>
    </w:p>
    <w:p w14:paraId="66732ACD" w14:textId="77777777" w:rsidR="0026761C" w:rsidRDefault="0026761C" w:rsidP="0043752F">
      <w:pPr>
        <w:jc w:val="both"/>
        <w:rPr>
          <w:color w:val="000000" w:themeColor="text1"/>
        </w:rPr>
      </w:pPr>
    </w:p>
    <w:p w14:paraId="419EA95A" w14:textId="77777777" w:rsidR="0026761C" w:rsidRDefault="0026761C" w:rsidP="0043752F">
      <w:pPr>
        <w:jc w:val="both"/>
        <w:rPr>
          <w:color w:val="000000" w:themeColor="text1"/>
        </w:rPr>
      </w:pPr>
    </w:p>
    <w:p w14:paraId="199AE1CB" w14:textId="77777777" w:rsidR="0026761C" w:rsidRDefault="0026761C" w:rsidP="0043752F">
      <w:pPr>
        <w:jc w:val="both"/>
        <w:rPr>
          <w:color w:val="000000" w:themeColor="text1"/>
        </w:rPr>
      </w:pPr>
    </w:p>
    <w:p w14:paraId="32564547" w14:textId="77777777" w:rsidR="0026761C" w:rsidRDefault="0026761C" w:rsidP="0043752F">
      <w:pPr>
        <w:jc w:val="both"/>
        <w:rPr>
          <w:color w:val="000000" w:themeColor="text1"/>
        </w:rPr>
      </w:pPr>
    </w:p>
    <w:p w14:paraId="6AEBFC5E" w14:textId="65D4DE05" w:rsidR="0087105C" w:rsidRPr="0043752F" w:rsidRDefault="00000000" w:rsidP="0043752F">
      <w:pPr>
        <w:jc w:val="both"/>
        <w:rPr>
          <w:color w:val="000000" w:themeColor="text1"/>
        </w:rPr>
      </w:pPr>
      <w:r>
        <w:rPr>
          <w:color w:val="000000" w:themeColor="text1"/>
        </w:rPr>
        <w:pict w14:anchorId="1469C0BC">
          <v:rect id="_x0000_i1025" style="width:470.3pt;height:1.5pt" o:hrstd="t" o:hr="t" fillcolor="gray" stroked="f">
            <v:path strokeok="f"/>
          </v:rect>
        </w:pict>
      </w:r>
    </w:p>
    <w:p w14:paraId="1B1CC6B3" w14:textId="77777777" w:rsidR="0026761C" w:rsidRDefault="0026761C" w:rsidP="0026761C">
      <w:pPr>
        <w:jc w:val="both"/>
        <w:rPr>
          <w:color w:val="000000" w:themeColor="text1"/>
        </w:rPr>
      </w:pPr>
      <w:r>
        <w:rPr>
          <w:noProof/>
        </w:rPr>
        <w:pict w14:anchorId="00CB9034">
          <v:rect id="Rectangle 6" o:spid="_x0000_s1033" style="position:absolute;left:0;text-align:left;margin-left:0;margin-top:3.75pt;width:44.85pt;height:17.5pt;z-index:251659264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" fillcolor="#01437a" stroked="f"/>
        </w:pict>
      </w:r>
      <w:r>
        <w:rPr>
          <w:color w:val="000000" w:themeColor="text1"/>
        </w:rPr>
        <w:t xml:space="preserve">                  </w:t>
      </w:r>
    </w:p>
    <w:p w14:paraId="259655F7" w14:textId="1A9ACE37" w:rsidR="0087105C" w:rsidRPr="0026761C" w:rsidRDefault="0026761C" w:rsidP="0026761C">
      <w:pPr>
        <w:jc w:val="both"/>
        <w:rPr>
          <w:rFonts w:asciiTheme="minorHAnsi" w:hAnsiTheme="minorHAnsi" w:cstheme="minorHAnsi"/>
          <w:color w:val="000000" w:themeColor="text1"/>
          <w:sz w:val="36"/>
          <w:szCs w:val="36"/>
        </w:rPr>
      </w:pP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Meyve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ve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Sebze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Sınıflandırma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için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Makine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Öğrenimi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ve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Derin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Öğrenme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Modellerinin</w:t>
      </w:r>
      <w:proofErr w:type="spellEnd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26761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Karşılaştırılması</w:t>
      </w:r>
      <w:proofErr w:type="spellEnd"/>
    </w:p>
    <w:p w14:paraId="75A2A861" w14:textId="77777777" w:rsidR="0087105C" w:rsidRPr="0026761C" w:rsidRDefault="00000000" w:rsidP="0043752F">
      <w:pPr>
        <w:jc w:val="both"/>
        <w:rPr>
          <w:rFonts w:asciiTheme="minorHAnsi" w:hAnsiTheme="minorHAnsi" w:cstheme="minorHAnsi"/>
          <w:color w:val="000000" w:themeColor="text1"/>
        </w:rPr>
      </w:pPr>
      <w:r w:rsidRPr="0026761C">
        <w:rPr>
          <w:rFonts w:asciiTheme="minorHAnsi" w:hAnsiTheme="minorHAnsi" w:cstheme="minorHAnsi"/>
          <w:color w:val="000000" w:themeColor="text1"/>
        </w:rPr>
        <w:pict w14:anchorId="660D27C5">
          <v:rect id="_x0000_i1038" style="width:470.3pt;height:1.5pt" o:hrstd="t" o:hr="t" fillcolor="gray" stroked="f">
            <v:path strokeok="f"/>
          </v:rect>
        </w:pict>
      </w:r>
    </w:p>
    <w:p w14:paraId="1ABA8C0B" w14:textId="77777777" w:rsidR="0026761C" w:rsidRPr="0026761C" w:rsidRDefault="0026761C" w:rsidP="0026761C">
      <w:pPr>
        <w:pStyle w:val="Ad"/>
        <w:spacing w:line="360" w:lineRule="auto"/>
        <w:jc w:val="both"/>
        <w:rPr>
          <w:rFonts w:asciiTheme="minorHAnsi" w:hAnsiTheme="minorHAnsi" w:cstheme="minorHAnsi"/>
        </w:rPr>
      </w:pPr>
      <w:r w:rsidRPr="0026761C">
        <w:rPr>
          <w:rFonts w:asciiTheme="minorHAnsi" w:hAnsiTheme="minorHAnsi" w:cstheme="minorHAnsi"/>
        </w:rPr>
        <w:t>HAZIRLAYAN</w:t>
      </w:r>
    </w:p>
    <w:p w14:paraId="019B54A5" w14:textId="73ABFD5A" w:rsidR="0026761C" w:rsidRPr="0026761C" w:rsidRDefault="0026761C" w:rsidP="0026761C">
      <w:pPr>
        <w:pStyle w:val="Ad"/>
        <w:spacing w:line="360" w:lineRule="auto"/>
        <w:jc w:val="both"/>
        <w:rPr>
          <w:rFonts w:asciiTheme="minorHAnsi" w:hAnsiTheme="minorHAnsi" w:cstheme="minorHAnsi"/>
        </w:rPr>
      </w:pPr>
      <w:r w:rsidRPr="0026761C">
        <w:rPr>
          <w:rFonts w:asciiTheme="minorHAnsi" w:hAnsiTheme="minorHAnsi" w:cstheme="minorHAnsi"/>
          <w:sz w:val="28"/>
        </w:rPr>
        <w:t>Adı Soyadı</w:t>
      </w:r>
      <w:r w:rsidRPr="0026761C">
        <w:rPr>
          <w:rFonts w:asciiTheme="minorHAnsi" w:hAnsiTheme="minorHAnsi" w:cstheme="minorHAnsi"/>
        </w:rPr>
        <w:tab/>
      </w:r>
      <w:r w:rsidRPr="0026761C">
        <w:rPr>
          <w:rFonts w:asciiTheme="minorHAnsi" w:hAnsiTheme="minorHAnsi" w:cstheme="minorHAnsi"/>
        </w:rPr>
        <w:tab/>
      </w:r>
      <w:r w:rsidRPr="0026761C">
        <w:rPr>
          <w:rFonts w:asciiTheme="minorHAnsi" w:hAnsiTheme="minorHAnsi" w:cstheme="minorHAnsi"/>
        </w:rPr>
        <w:tab/>
      </w:r>
      <w:r w:rsidRPr="0026761C">
        <w:rPr>
          <w:rFonts w:asciiTheme="minorHAnsi" w:hAnsiTheme="minorHAnsi" w:cstheme="minorHAnsi"/>
        </w:rPr>
        <w:tab/>
      </w:r>
      <w:r w:rsidRPr="0026761C">
        <w:rPr>
          <w:rFonts w:asciiTheme="minorHAnsi" w:hAnsiTheme="minorHAnsi" w:cstheme="minorHAnsi"/>
        </w:rPr>
        <w:t xml:space="preserve">    </w:t>
      </w:r>
      <w:proofErr w:type="gramStart"/>
      <w:r w:rsidRPr="0026761C">
        <w:rPr>
          <w:rFonts w:asciiTheme="minorHAnsi" w:hAnsiTheme="minorHAnsi" w:cstheme="minorHAnsi"/>
        </w:rPr>
        <w:t xml:space="preserve">  </w:t>
      </w:r>
      <w:r w:rsidRPr="0026761C">
        <w:rPr>
          <w:rFonts w:asciiTheme="minorHAnsi" w:hAnsiTheme="minorHAnsi" w:cstheme="minorHAnsi"/>
          <w:sz w:val="28"/>
          <w:szCs w:val="28"/>
        </w:rPr>
        <w:t>:</w:t>
      </w:r>
      <w:proofErr w:type="gramEnd"/>
      <w:r w:rsidRPr="0026761C">
        <w:rPr>
          <w:rFonts w:asciiTheme="minorHAnsi" w:hAnsiTheme="minorHAnsi" w:cstheme="minorHAnsi"/>
          <w:b w:val="0"/>
          <w:sz w:val="28"/>
          <w:szCs w:val="28"/>
        </w:rPr>
        <w:t xml:space="preserve"> </w:t>
      </w:r>
      <w:r w:rsidRPr="0026761C">
        <w:rPr>
          <w:rFonts w:asciiTheme="minorHAnsi" w:hAnsiTheme="minorHAnsi" w:cstheme="minorHAnsi"/>
          <w:b w:val="0"/>
          <w:sz w:val="28"/>
          <w:szCs w:val="28"/>
        </w:rPr>
        <w:t>Ali Altunoğlu</w:t>
      </w:r>
    </w:p>
    <w:p w14:paraId="23DEF066" w14:textId="0876610D" w:rsidR="0026761C" w:rsidRPr="0026761C" w:rsidRDefault="0026761C" w:rsidP="0026761C">
      <w:pPr>
        <w:pStyle w:val="Ad"/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26761C">
        <w:rPr>
          <w:rFonts w:asciiTheme="minorHAnsi" w:hAnsiTheme="minorHAnsi" w:cstheme="minorHAnsi"/>
          <w:sz w:val="28"/>
          <w:szCs w:val="28"/>
        </w:rPr>
        <w:t>Teslim tarihi</w:t>
      </w:r>
      <w:r w:rsidRPr="0026761C">
        <w:rPr>
          <w:rFonts w:asciiTheme="minorHAnsi" w:hAnsiTheme="minorHAnsi" w:cstheme="minorHAnsi"/>
          <w:sz w:val="28"/>
          <w:szCs w:val="28"/>
        </w:rPr>
        <w:tab/>
      </w:r>
      <w:r w:rsidRPr="0026761C">
        <w:rPr>
          <w:rFonts w:asciiTheme="minorHAnsi" w:hAnsiTheme="minorHAnsi" w:cstheme="minorHAnsi"/>
          <w:sz w:val="28"/>
          <w:szCs w:val="28"/>
        </w:rPr>
        <w:tab/>
      </w:r>
      <w:r w:rsidRPr="0026761C">
        <w:rPr>
          <w:rFonts w:asciiTheme="minorHAnsi" w:hAnsiTheme="minorHAnsi" w:cstheme="minorHAnsi"/>
          <w:sz w:val="28"/>
          <w:szCs w:val="28"/>
        </w:rPr>
        <w:tab/>
      </w:r>
      <w:r w:rsidRPr="0026761C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 xml:space="preserve">     </w:t>
      </w:r>
      <w:proofErr w:type="gramStart"/>
      <w:r>
        <w:rPr>
          <w:rFonts w:asciiTheme="minorHAnsi" w:hAnsiTheme="minorHAnsi" w:cstheme="minorHAnsi"/>
          <w:sz w:val="28"/>
          <w:szCs w:val="28"/>
        </w:rPr>
        <w:t xml:space="preserve">  </w:t>
      </w:r>
      <w:r w:rsidRPr="0026761C">
        <w:rPr>
          <w:rFonts w:asciiTheme="minorHAnsi" w:hAnsiTheme="minorHAnsi" w:cstheme="minorHAnsi"/>
          <w:sz w:val="28"/>
          <w:szCs w:val="28"/>
        </w:rPr>
        <w:t>:</w:t>
      </w:r>
      <w:proofErr w:type="gramEnd"/>
      <w:r w:rsidRPr="0026761C">
        <w:rPr>
          <w:rFonts w:asciiTheme="minorHAnsi" w:hAnsiTheme="minorHAnsi" w:cstheme="minorHAnsi"/>
          <w:b w:val="0"/>
          <w:sz w:val="28"/>
          <w:szCs w:val="28"/>
        </w:rPr>
        <w:t xml:space="preserve"> </w:t>
      </w:r>
      <w:r w:rsidRPr="0026761C">
        <w:rPr>
          <w:rFonts w:asciiTheme="minorHAnsi" w:hAnsiTheme="minorHAnsi" w:cstheme="minorHAnsi"/>
          <w:b w:val="0"/>
          <w:sz w:val="28"/>
          <w:szCs w:val="28"/>
        </w:rPr>
        <w:t>22</w:t>
      </w:r>
      <w:r w:rsidRPr="0026761C">
        <w:rPr>
          <w:rFonts w:asciiTheme="minorHAnsi" w:hAnsiTheme="minorHAnsi" w:cstheme="minorHAnsi"/>
          <w:b w:val="0"/>
          <w:sz w:val="28"/>
          <w:szCs w:val="28"/>
        </w:rPr>
        <w:t>/</w:t>
      </w:r>
      <w:r w:rsidRPr="0026761C">
        <w:rPr>
          <w:rFonts w:asciiTheme="minorHAnsi" w:hAnsiTheme="minorHAnsi" w:cstheme="minorHAnsi"/>
          <w:b w:val="0"/>
          <w:sz w:val="28"/>
          <w:szCs w:val="28"/>
        </w:rPr>
        <w:t>06</w:t>
      </w:r>
      <w:r w:rsidRPr="0026761C">
        <w:rPr>
          <w:rFonts w:asciiTheme="minorHAnsi" w:hAnsiTheme="minorHAnsi" w:cstheme="minorHAnsi"/>
          <w:b w:val="0"/>
          <w:sz w:val="28"/>
          <w:szCs w:val="28"/>
        </w:rPr>
        <w:t>/</w:t>
      </w:r>
      <w:r w:rsidRPr="0026761C">
        <w:rPr>
          <w:rFonts w:asciiTheme="minorHAnsi" w:hAnsiTheme="minorHAnsi" w:cstheme="minorHAnsi"/>
          <w:b w:val="0"/>
          <w:sz w:val="28"/>
          <w:szCs w:val="28"/>
        </w:rPr>
        <w:t>2024</w:t>
      </w:r>
    </w:p>
    <w:p w14:paraId="0B0582FF" w14:textId="77777777" w:rsidR="0087105C" w:rsidRPr="0043752F" w:rsidRDefault="00000000" w:rsidP="0043752F">
      <w:pPr>
        <w:jc w:val="both"/>
        <w:rPr>
          <w:color w:val="000000" w:themeColor="text1"/>
        </w:rPr>
      </w:pPr>
      <w:r>
        <w:rPr>
          <w:color w:val="000000" w:themeColor="text1"/>
        </w:rPr>
        <w:pict w14:anchorId="21BB9858">
          <v:rect id="_x0000_i1028" style="width:470.3pt;height:1.5pt" o:hrstd="t" o:hr="t" fillcolor="gray" stroked="f">
            <v:path strokeok="f"/>
          </v:rect>
        </w:pict>
      </w:r>
    </w:p>
    <w:p w14:paraId="1560F025" w14:textId="4075F0D6" w:rsidR="0087105C" w:rsidRPr="0043752F" w:rsidRDefault="0087105C" w:rsidP="0043752F">
      <w:pPr>
        <w:jc w:val="both"/>
        <w:rPr>
          <w:color w:val="000000" w:themeColor="text1"/>
        </w:rPr>
      </w:pPr>
    </w:p>
    <w:p w14:paraId="65B715B5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1C8B72A5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71224EB0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2617A397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4EAC39B7" w14:textId="77777777" w:rsidR="0043752F" w:rsidRDefault="0043752F" w:rsidP="0043752F">
      <w:pPr>
        <w:jc w:val="both"/>
        <w:rPr>
          <w:color w:val="000000" w:themeColor="text1"/>
        </w:rPr>
      </w:pPr>
    </w:p>
    <w:p w14:paraId="26FE24D5" w14:textId="77777777" w:rsidR="0043752F" w:rsidRDefault="0043752F" w:rsidP="0043752F">
      <w:pPr>
        <w:jc w:val="both"/>
        <w:rPr>
          <w:color w:val="000000" w:themeColor="text1"/>
        </w:rPr>
      </w:pPr>
    </w:p>
    <w:p w14:paraId="1D849595" w14:textId="77777777" w:rsidR="0026761C" w:rsidRPr="0043752F" w:rsidRDefault="0026761C" w:rsidP="0043752F">
      <w:pPr>
        <w:jc w:val="both"/>
        <w:rPr>
          <w:color w:val="000000" w:themeColor="text1"/>
        </w:rPr>
      </w:pPr>
    </w:p>
    <w:p w14:paraId="38CC357E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42E96567" w14:textId="77777777" w:rsidR="0087105C" w:rsidRPr="0043752F" w:rsidRDefault="00000000" w:rsidP="0043752F">
      <w:pPr>
        <w:pStyle w:val="Balk1"/>
        <w:jc w:val="both"/>
        <w:rPr>
          <w:b w:val="0"/>
          <w:color w:val="000000" w:themeColor="text1"/>
        </w:rPr>
      </w:pPr>
      <w:proofErr w:type="spellStart"/>
      <w:r w:rsidRPr="0043752F">
        <w:rPr>
          <w:color w:val="000000" w:themeColor="text1"/>
        </w:rPr>
        <w:lastRenderedPageBreak/>
        <w:t>İçindekiler</w:t>
      </w:r>
      <w:proofErr w:type="spellEnd"/>
    </w:p>
    <w:p w14:paraId="0EE3EF78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Giriş</w:t>
      </w:r>
      <w:proofErr w:type="spellEnd"/>
    </w:p>
    <w:p w14:paraId="59669A45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1.1 </w:t>
      </w:r>
      <w:proofErr w:type="spellStart"/>
      <w:r w:rsidRPr="0043752F">
        <w:rPr>
          <w:color w:val="000000" w:themeColor="text1"/>
        </w:rPr>
        <w:t>Projenin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Amacı</w:t>
      </w:r>
      <w:proofErr w:type="spellEnd"/>
    </w:p>
    <w:p w14:paraId="50393470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1.2 </w:t>
      </w:r>
      <w:proofErr w:type="spellStart"/>
      <w:r w:rsidRPr="0043752F">
        <w:rPr>
          <w:color w:val="000000" w:themeColor="text1"/>
        </w:rPr>
        <w:t>Literatür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Taraması</w:t>
      </w:r>
      <w:proofErr w:type="spellEnd"/>
    </w:p>
    <w:p w14:paraId="3D9D91B1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1.3 </w:t>
      </w:r>
      <w:proofErr w:type="spellStart"/>
      <w:r w:rsidRPr="0043752F">
        <w:rPr>
          <w:color w:val="000000" w:themeColor="text1"/>
        </w:rPr>
        <w:t>Kullanılan</w:t>
      </w:r>
      <w:proofErr w:type="spellEnd"/>
      <w:r w:rsidRPr="0043752F">
        <w:rPr>
          <w:color w:val="000000" w:themeColor="text1"/>
        </w:rPr>
        <w:t xml:space="preserve"> Veri Seti</w:t>
      </w:r>
    </w:p>
    <w:p w14:paraId="60EB0772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Yöntemler</w:t>
      </w:r>
      <w:proofErr w:type="spellEnd"/>
    </w:p>
    <w:p w14:paraId="33897994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</w:p>
    <w:p w14:paraId="3C0A0273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2.1.1 K-En </w:t>
      </w:r>
      <w:proofErr w:type="spellStart"/>
      <w:r w:rsidRPr="0043752F">
        <w:rPr>
          <w:color w:val="000000" w:themeColor="text1"/>
        </w:rPr>
        <w:t>Yakın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Komşu</w:t>
      </w:r>
      <w:proofErr w:type="spellEnd"/>
      <w:r w:rsidRPr="0043752F">
        <w:rPr>
          <w:color w:val="000000" w:themeColor="text1"/>
        </w:rPr>
        <w:t xml:space="preserve"> (KNN)</w:t>
      </w:r>
    </w:p>
    <w:p w14:paraId="670CCDE4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2.1.2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</w:p>
    <w:p w14:paraId="7143950B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2.1.3 </w:t>
      </w:r>
      <w:proofErr w:type="spellStart"/>
      <w:r w:rsidRPr="0043752F">
        <w:rPr>
          <w:color w:val="000000" w:themeColor="text1"/>
        </w:rPr>
        <w:t>Rastgele</w:t>
      </w:r>
      <w:proofErr w:type="spellEnd"/>
      <w:r w:rsidRPr="0043752F">
        <w:rPr>
          <w:color w:val="000000" w:themeColor="text1"/>
        </w:rPr>
        <w:t xml:space="preserve"> Orman (Random Forest)</w:t>
      </w:r>
    </w:p>
    <w:p w14:paraId="48B9B271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2.1.4 </w:t>
      </w:r>
      <w:proofErr w:type="spellStart"/>
      <w:r w:rsidRPr="0043752F">
        <w:rPr>
          <w:color w:val="000000" w:themeColor="text1"/>
        </w:rPr>
        <w:t>Destek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Vektör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Makineleri</w:t>
      </w:r>
      <w:proofErr w:type="spellEnd"/>
      <w:r w:rsidRPr="0043752F">
        <w:rPr>
          <w:color w:val="000000" w:themeColor="text1"/>
        </w:rPr>
        <w:t xml:space="preserve"> (SVM)</w:t>
      </w:r>
    </w:p>
    <w:p w14:paraId="16FF852D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2.2 Derin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</w:p>
    <w:p w14:paraId="63A4C6F1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>2.2.1 Convolutional Neural Networks (CNN)</w:t>
      </w:r>
    </w:p>
    <w:p w14:paraId="43710336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>2.2.2 VGG16</w:t>
      </w:r>
    </w:p>
    <w:p w14:paraId="61950B87" w14:textId="77777777" w:rsidR="0087105C" w:rsidRPr="0043752F" w:rsidRDefault="00000000" w:rsidP="0043752F">
      <w:pPr>
        <w:numPr>
          <w:ilvl w:val="2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>2.2.3 MobileNetV2</w:t>
      </w:r>
    </w:p>
    <w:p w14:paraId="2DE81CE0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Sonuçlar</w:t>
      </w:r>
      <w:proofErr w:type="spellEnd"/>
    </w:p>
    <w:p w14:paraId="3CA88741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3.1 Model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Karşılaştırmaları</w:t>
      </w:r>
      <w:proofErr w:type="spellEnd"/>
    </w:p>
    <w:p w14:paraId="2859A633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3.2 Confusion Matrix </w:t>
      </w:r>
      <w:proofErr w:type="spellStart"/>
      <w:r w:rsidRPr="0043752F">
        <w:rPr>
          <w:color w:val="000000" w:themeColor="text1"/>
        </w:rPr>
        <w:t>Analizleri</w:t>
      </w:r>
      <w:proofErr w:type="spellEnd"/>
    </w:p>
    <w:p w14:paraId="1249C759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Sonuç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Gelecek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Çalışmalar</w:t>
      </w:r>
      <w:proofErr w:type="spellEnd"/>
    </w:p>
    <w:p w14:paraId="33716C7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4.1 </w:t>
      </w:r>
      <w:proofErr w:type="spellStart"/>
      <w:r w:rsidRPr="0043752F">
        <w:rPr>
          <w:color w:val="000000" w:themeColor="text1"/>
        </w:rPr>
        <w:t>Sonuçlar</w:t>
      </w:r>
      <w:proofErr w:type="spellEnd"/>
    </w:p>
    <w:p w14:paraId="215BB202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4.2 </w:t>
      </w:r>
      <w:proofErr w:type="spellStart"/>
      <w:r w:rsidRPr="0043752F">
        <w:rPr>
          <w:color w:val="000000" w:themeColor="text1"/>
        </w:rPr>
        <w:t>Gelecek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Çalışmalar</w:t>
      </w:r>
      <w:proofErr w:type="spellEnd"/>
    </w:p>
    <w:p w14:paraId="55C8ABDA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Kaynaklar</w:t>
      </w:r>
      <w:proofErr w:type="spellEnd"/>
    </w:p>
    <w:p w14:paraId="0E759BB8" w14:textId="77777777" w:rsidR="0087105C" w:rsidRPr="0043752F" w:rsidRDefault="00000000" w:rsidP="0043752F">
      <w:pPr>
        <w:numPr>
          <w:ilvl w:val="0"/>
          <w:numId w:val="1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Ek: </w:t>
      </w:r>
      <w:proofErr w:type="spellStart"/>
      <w:r w:rsidRPr="0043752F">
        <w:rPr>
          <w:b/>
          <w:color w:val="000000" w:themeColor="text1"/>
        </w:rPr>
        <w:t>Kod</w:t>
      </w:r>
      <w:proofErr w:type="spellEnd"/>
      <w:r w:rsidRPr="0043752F">
        <w:rPr>
          <w:b/>
          <w:color w:val="000000" w:themeColor="text1"/>
        </w:rPr>
        <w:t xml:space="preserve"> ve </w:t>
      </w:r>
      <w:proofErr w:type="spellStart"/>
      <w:r w:rsidRPr="0043752F">
        <w:rPr>
          <w:b/>
          <w:color w:val="000000" w:themeColor="text1"/>
        </w:rPr>
        <w:t>Grafikler</w:t>
      </w:r>
      <w:proofErr w:type="spellEnd"/>
    </w:p>
    <w:p w14:paraId="101DB925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45B652A1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7A1DD322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70689F82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65301C42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647B9125" w14:textId="77777777" w:rsidR="0043752F" w:rsidRPr="0043752F" w:rsidRDefault="0043752F" w:rsidP="0043752F">
      <w:pPr>
        <w:jc w:val="both"/>
        <w:rPr>
          <w:b/>
          <w:color w:val="000000" w:themeColor="text1"/>
        </w:rPr>
      </w:pPr>
    </w:p>
    <w:p w14:paraId="7D42DE61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50E3AD4C" w14:textId="77777777" w:rsidR="0087105C" w:rsidRPr="0043752F" w:rsidRDefault="00000000" w:rsidP="0043752F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pict w14:anchorId="3203F032">
          <v:rect id="_x0000_i1030" style="width:470.3pt;height:1.5pt" o:hrstd="t" o:hr="t" fillcolor="gray" stroked="f">
            <v:path strokeok="f"/>
          </v:rect>
        </w:pict>
      </w:r>
    </w:p>
    <w:p w14:paraId="497C1314" w14:textId="77777777" w:rsidR="0087105C" w:rsidRPr="0043752F" w:rsidRDefault="00000000" w:rsidP="0043752F">
      <w:pPr>
        <w:pStyle w:val="Balk1"/>
        <w:jc w:val="both"/>
        <w:rPr>
          <w:b w:val="0"/>
          <w:color w:val="000000" w:themeColor="text1"/>
        </w:rPr>
      </w:pPr>
      <w:proofErr w:type="spellStart"/>
      <w:r w:rsidRPr="0043752F">
        <w:rPr>
          <w:b w:val="0"/>
          <w:color w:val="000000" w:themeColor="text1"/>
        </w:rPr>
        <w:t>Makine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Öğrenimi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ve</w:t>
      </w:r>
      <w:proofErr w:type="spellEnd"/>
      <w:r w:rsidRPr="0043752F">
        <w:rPr>
          <w:b w:val="0"/>
          <w:color w:val="000000" w:themeColor="text1"/>
        </w:rPr>
        <w:t xml:space="preserve"> Derin </w:t>
      </w:r>
      <w:proofErr w:type="spellStart"/>
      <w:r w:rsidRPr="0043752F">
        <w:rPr>
          <w:b w:val="0"/>
          <w:color w:val="000000" w:themeColor="text1"/>
        </w:rPr>
        <w:t>Öğrenme</w:t>
      </w:r>
      <w:proofErr w:type="spellEnd"/>
      <w:r w:rsidRPr="0043752F">
        <w:rPr>
          <w:b w:val="0"/>
          <w:color w:val="000000" w:themeColor="text1"/>
        </w:rPr>
        <w:t xml:space="preserve"> Kodu </w:t>
      </w:r>
      <w:proofErr w:type="spellStart"/>
      <w:r w:rsidRPr="0043752F">
        <w:rPr>
          <w:b w:val="0"/>
          <w:color w:val="000000" w:themeColor="text1"/>
        </w:rPr>
        <w:t>için</w:t>
      </w:r>
      <w:proofErr w:type="spellEnd"/>
      <w:r w:rsidRPr="0043752F">
        <w:rPr>
          <w:b w:val="0"/>
          <w:color w:val="000000" w:themeColor="text1"/>
        </w:rPr>
        <w:t xml:space="preserve"> Teknik Bilgi</w:t>
      </w:r>
    </w:p>
    <w:p w14:paraId="37F4B145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t xml:space="preserve">1. </w:t>
      </w:r>
      <w:proofErr w:type="spellStart"/>
      <w:r w:rsidRPr="0043752F">
        <w:rPr>
          <w:b w:val="0"/>
          <w:i w:val="0"/>
          <w:color w:val="000000" w:themeColor="text1"/>
        </w:rPr>
        <w:t>Giriş</w:t>
      </w:r>
      <w:proofErr w:type="spellEnd"/>
    </w:p>
    <w:p w14:paraId="41417716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1.1 </w:t>
      </w:r>
      <w:proofErr w:type="spellStart"/>
      <w:r w:rsidRPr="0043752F">
        <w:rPr>
          <w:b w:val="0"/>
          <w:color w:val="000000" w:themeColor="text1"/>
        </w:rPr>
        <w:t>Projenin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Amacı</w:t>
      </w:r>
      <w:proofErr w:type="spellEnd"/>
    </w:p>
    <w:p w14:paraId="07826ABA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Bu </w:t>
      </w:r>
      <w:proofErr w:type="spellStart"/>
      <w:r w:rsidRPr="0043752F">
        <w:rPr>
          <w:color w:val="000000" w:themeColor="text1"/>
        </w:rPr>
        <w:t>projenin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amacı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yöntemlerini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şekilde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sınıflandırmaktır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Proje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algoritmaların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karşılaştırarak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sonuç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belirlemeyi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hedefler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amaç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doğrultusunda</w:t>
      </w:r>
      <w:proofErr w:type="spellEnd"/>
      <w:r w:rsidRPr="0043752F">
        <w:rPr>
          <w:color w:val="000000" w:themeColor="text1"/>
        </w:rPr>
        <w:t xml:space="preserve">, Fruits and Vegetables Image Recognition Dataset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36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arasında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yapılmıştır</w:t>
      </w:r>
      <w:proofErr w:type="spellEnd"/>
      <w:r w:rsidRPr="0043752F">
        <w:rPr>
          <w:color w:val="000000" w:themeColor="text1"/>
        </w:rPr>
        <w:t>.</w:t>
      </w:r>
    </w:p>
    <w:p w14:paraId="31450BFB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1.2 </w:t>
      </w:r>
      <w:proofErr w:type="spellStart"/>
      <w:r w:rsidRPr="0043752F">
        <w:rPr>
          <w:b w:val="0"/>
          <w:color w:val="000000" w:themeColor="text1"/>
        </w:rPr>
        <w:t>Kullanılan</w:t>
      </w:r>
      <w:proofErr w:type="spellEnd"/>
      <w:r w:rsidRPr="0043752F">
        <w:rPr>
          <w:b w:val="0"/>
          <w:color w:val="000000" w:themeColor="text1"/>
        </w:rPr>
        <w:t xml:space="preserve"> Veri Seti</w:t>
      </w:r>
    </w:p>
    <w:p w14:paraId="40E96EAE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Veri </w:t>
      </w:r>
      <w:proofErr w:type="spellStart"/>
      <w:r w:rsidRPr="0043752F">
        <w:rPr>
          <w:color w:val="000000" w:themeColor="text1"/>
        </w:rPr>
        <w:t>seti</w:t>
      </w:r>
      <w:proofErr w:type="spellEnd"/>
      <w:r w:rsidRPr="0043752F">
        <w:rPr>
          <w:color w:val="000000" w:themeColor="text1"/>
        </w:rPr>
        <w:t xml:space="preserve">, 36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ait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sebzelerin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görüntülerinden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oluşmaktadır</w:t>
      </w:r>
      <w:proofErr w:type="spellEnd"/>
      <w:r w:rsidRPr="0043752F">
        <w:rPr>
          <w:color w:val="000000" w:themeColor="text1"/>
        </w:rPr>
        <w:t xml:space="preserve">. Her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yüzlerce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bulunmaktadır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açılardan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ışık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koşullarında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çekilmiştir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çeşitlilik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gerçek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dünya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uygulamalarında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genel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başarılı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olmasını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sağlar</w:t>
      </w:r>
      <w:proofErr w:type="spellEnd"/>
      <w:r w:rsidRPr="0043752F">
        <w:rPr>
          <w:color w:val="000000" w:themeColor="text1"/>
        </w:rPr>
        <w:t>.</w:t>
      </w:r>
    </w:p>
    <w:p w14:paraId="5647E286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t xml:space="preserve">2. </w:t>
      </w:r>
      <w:proofErr w:type="spellStart"/>
      <w:r w:rsidRPr="0043752F">
        <w:rPr>
          <w:b w:val="0"/>
          <w:i w:val="0"/>
          <w:color w:val="000000" w:themeColor="text1"/>
        </w:rPr>
        <w:t>Yöntemler</w:t>
      </w:r>
      <w:proofErr w:type="spellEnd"/>
    </w:p>
    <w:p w14:paraId="1ECA1C4D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2.1 </w:t>
      </w:r>
      <w:proofErr w:type="spellStart"/>
      <w:r w:rsidRPr="0043752F">
        <w:rPr>
          <w:b w:val="0"/>
          <w:color w:val="000000" w:themeColor="text1"/>
        </w:rPr>
        <w:t>Kullanılan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Modeller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ve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Algoritmalar</w:t>
      </w:r>
      <w:proofErr w:type="spellEnd"/>
    </w:p>
    <w:p w14:paraId="4AAC85D9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Bu </w:t>
      </w:r>
      <w:proofErr w:type="spellStart"/>
      <w:r w:rsidRPr="0043752F">
        <w:rPr>
          <w:color w:val="000000" w:themeColor="text1"/>
        </w:rPr>
        <w:t>projede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aşağıdaki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algoritmalar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kullanılmıştır</w:t>
      </w:r>
      <w:proofErr w:type="spellEnd"/>
      <w:r w:rsidRPr="0043752F">
        <w:rPr>
          <w:color w:val="000000" w:themeColor="text1"/>
        </w:rPr>
        <w:t>:</w:t>
      </w:r>
    </w:p>
    <w:p w14:paraId="5797A16F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K-Nearest Neighbors (KNN)</w:t>
      </w:r>
    </w:p>
    <w:p w14:paraId="6F1903BA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Lojistik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Regresyon</w:t>
      </w:r>
      <w:proofErr w:type="spellEnd"/>
    </w:p>
    <w:p w14:paraId="2DB0DFB2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Random Forest</w:t>
      </w:r>
    </w:p>
    <w:p w14:paraId="75828382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Destek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Vektör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Makineleri</w:t>
      </w:r>
      <w:proofErr w:type="spellEnd"/>
      <w:r w:rsidRPr="0043752F">
        <w:rPr>
          <w:b/>
          <w:color w:val="000000" w:themeColor="text1"/>
        </w:rPr>
        <w:t xml:space="preserve"> (SVM)</w:t>
      </w:r>
    </w:p>
    <w:p w14:paraId="2AFBF5E2" w14:textId="77777777" w:rsidR="0087105C" w:rsidRPr="0043752F" w:rsidRDefault="00000000" w:rsidP="0043752F">
      <w:pPr>
        <w:numPr>
          <w:ilvl w:val="0"/>
          <w:numId w:val="3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Derin </w:t>
      </w:r>
      <w:proofErr w:type="spellStart"/>
      <w:r w:rsidRPr="0043752F">
        <w:rPr>
          <w:b/>
          <w:color w:val="000000" w:themeColor="text1"/>
        </w:rPr>
        <w:t>Öğrenme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Modelleri</w:t>
      </w:r>
      <w:proofErr w:type="spellEnd"/>
      <w:r w:rsidRPr="0043752F">
        <w:rPr>
          <w:b/>
          <w:color w:val="000000" w:themeColor="text1"/>
        </w:rPr>
        <w:t xml:space="preserve"> (CNN, VGG16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MobileNetV2)</w:t>
      </w:r>
    </w:p>
    <w:p w14:paraId="1F14A90F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2.2 Veri </w:t>
      </w:r>
      <w:proofErr w:type="spellStart"/>
      <w:r w:rsidRPr="0043752F">
        <w:rPr>
          <w:b w:val="0"/>
          <w:color w:val="000000" w:themeColor="text1"/>
        </w:rPr>
        <w:t>Ön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İşleme</w:t>
      </w:r>
      <w:proofErr w:type="spellEnd"/>
    </w:p>
    <w:p w14:paraId="76A662A3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Veri </w:t>
      </w:r>
      <w:proofErr w:type="spellStart"/>
      <w:r w:rsidRPr="0043752F">
        <w:rPr>
          <w:color w:val="000000" w:themeColor="text1"/>
        </w:rPr>
        <w:t>seti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üzerinde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aşağıdaki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işleme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adımları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uygulanmıştır</w:t>
      </w:r>
      <w:proofErr w:type="spellEnd"/>
      <w:r w:rsidRPr="0043752F">
        <w:rPr>
          <w:color w:val="000000" w:themeColor="text1"/>
        </w:rPr>
        <w:t>:</w:t>
      </w:r>
    </w:p>
    <w:p w14:paraId="6822FE46" w14:textId="77777777" w:rsidR="0087105C" w:rsidRPr="0043752F" w:rsidRDefault="00000000" w:rsidP="0043752F">
      <w:pPr>
        <w:numPr>
          <w:ilvl w:val="0"/>
          <w:numId w:val="4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Veri </w:t>
      </w:r>
      <w:proofErr w:type="spellStart"/>
      <w:r w:rsidRPr="0043752F">
        <w:rPr>
          <w:b/>
          <w:color w:val="000000" w:themeColor="text1"/>
        </w:rPr>
        <w:t>Normalizasyonu</w:t>
      </w:r>
      <w:proofErr w:type="spellEnd"/>
      <w:r w:rsidRPr="0043752F">
        <w:rPr>
          <w:b/>
          <w:color w:val="000000" w:themeColor="text1"/>
        </w:rPr>
        <w:t>: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piksel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değerleri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genellikle</w:t>
      </w:r>
      <w:proofErr w:type="spellEnd"/>
      <w:r w:rsidRPr="0043752F">
        <w:rPr>
          <w:color w:val="000000" w:themeColor="text1"/>
        </w:rPr>
        <w:t xml:space="preserve"> 0 </w:t>
      </w:r>
      <w:proofErr w:type="spellStart"/>
      <w:r w:rsidRPr="0043752F">
        <w:rPr>
          <w:color w:val="000000" w:themeColor="text1"/>
        </w:rPr>
        <w:t>ile</w:t>
      </w:r>
      <w:proofErr w:type="spellEnd"/>
      <w:r w:rsidRPr="0043752F">
        <w:rPr>
          <w:color w:val="000000" w:themeColor="text1"/>
        </w:rPr>
        <w:t xml:space="preserve"> 255 </w:t>
      </w:r>
      <w:proofErr w:type="spellStart"/>
      <w:r w:rsidRPr="0043752F">
        <w:rPr>
          <w:color w:val="000000" w:themeColor="text1"/>
        </w:rPr>
        <w:t>arasında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değişir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değerler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StandardScaler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normalize </w:t>
      </w:r>
      <w:proofErr w:type="spellStart"/>
      <w:r w:rsidRPr="0043752F">
        <w:rPr>
          <w:color w:val="000000" w:themeColor="text1"/>
        </w:rPr>
        <w:t>edilmiştir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StandardScaler</w:t>
      </w:r>
      <w:proofErr w:type="spellEnd"/>
      <w:r w:rsidRPr="0043752F">
        <w:rPr>
          <w:color w:val="000000" w:themeColor="text1"/>
        </w:rPr>
        <w:t xml:space="preserve">, her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özelliği</w:t>
      </w:r>
      <w:proofErr w:type="spellEnd"/>
      <w:r w:rsidRPr="0043752F">
        <w:rPr>
          <w:color w:val="000000" w:themeColor="text1"/>
        </w:rPr>
        <w:t xml:space="preserve"> (</w:t>
      </w:r>
      <w:proofErr w:type="spellStart"/>
      <w:r w:rsidRPr="0043752F">
        <w:rPr>
          <w:color w:val="000000" w:themeColor="text1"/>
        </w:rPr>
        <w:t>piksel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değeri</w:t>
      </w:r>
      <w:proofErr w:type="spellEnd"/>
      <w:r w:rsidRPr="0043752F">
        <w:rPr>
          <w:color w:val="000000" w:themeColor="text1"/>
        </w:rPr>
        <w:t xml:space="preserve">) </w:t>
      </w:r>
      <w:proofErr w:type="spellStart"/>
      <w:r w:rsidRPr="0043752F">
        <w:rPr>
          <w:color w:val="000000" w:themeColor="text1"/>
        </w:rPr>
        <w:t>ortalamasını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sıfır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standart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sapmasını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ise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yapar</w:t>
      </w:r>
      <w:proofErr w:type="spellEnd"/>
      <w:r w:rsidRPr="0043752F">
        <w:rPr>
          <w:color w:val="000000" w:themeColor="text1"/>
        </w:rPr>
        <w:t>.</w:t>
      </w:r>
    </w:p>
    <w:p w14:paraId="2181B566" w14:textId="77777777" w:rsidR="0087105C" w:rsidRPr="0043752F" w:rsidRDefault="00000000" w:rsidP="0043752F">
      <w:pPr>
        <w:numPr>
          <w:ilvl w:val="0"/>
          <w:numId w:val="4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Veri </w:t>
      </w:r>
      <w:proofErr w:type="spellStart"/>
      <w:r w:rsidRPr="0043752F">
        <w:rPr>
          <w:b/>
          <w:color w:val="000000" w:themeColor="text1"/>
        </w:rPr>
        <w:t>Augmentasyonu</w:t>
      </w:r>
      <w:proofErr w:type="spellEnd"/>
      <w:r w:rsidRPr="0043752F">
        <w:rPr>
          <w:b/>
          <w:color w:val="000000" w:themeColor="text1"/>
        </w:rPr>
        <w:t>:</w:t>
      </w:r>
      <w:r w:rsidRPr="0043752F">
        <w:rPr>
          <w:color w:val="000000" w:themeColor="text1"/>
        </w:rPr>
        <w:t xml:space="preserve"> Derin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eğitiminde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sağlamak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overfitting'i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önlemek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amacıyla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augmentasyonu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uygulanmıştır</w:t>
      </w:r>
      <w:proofErr w:type="spellEnd"/>
      <w:r w:rsidRPr="0043752F">
        <w:rPr>
          <w:color w:val="000000" w:themeColor="text1"/>
        </w:rPr>
        <w:t xml:space="preserve"> (</w:t>
      </w:r>
      <w:proofErr w:type="spellStart"/>
      <w:r w:rsidRPr="0043752F">
        <w:rPr>
          <w:color w:val="000000" w:themeColor="text1"/>
        </w:rPr>
        <w:t>döndürme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kırpma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yatay</w:t>
      </w:r>
      <w:proofErr w:type="spellEnd"/>
      <w:r w:rsidRPr="0043752F">
        <w:rPr>
          <w:color w:val="000000" w:themeColor="text1"/>
        </w:rPr>
        <w:t>/</w:t>
      </w:r>
      <w:proofErr w:type="spellStart"/>
      <w:r w:rsidRPr="0043752F">
        <w:rPr>
          <w:color w:val="000000" w:themeColor="text1"/>
        </w:rPr>
        <w:t>dikey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çevirme</w:t>
      </w:r>
      <w:proofErr w:type="spellEnd"/>
      <w:r w:rsidRPr="0043752F">
        <w:rPr>
          <w:color w:val="000000" w:themeColor="text1"/>
        </w:rPr>
        <w:t>, vb.).</w:t>
      </w:r>
    </w:p>
    <w:p w14:paraId="0818C819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2.3 </w:t>
      </w:r>
      <w:proofErr w:type="spellStart"/>
      <w:r w:rsidRPr="0043752F">
        <w:rPr>
          <w:b w:val="0"/>
          <w:color w:val="000000" w:themeColor="text1"/>
        </w:rPr>
        <w:t>Çapraz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Doğrulama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ve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Hiperparametre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Ayarı</w:t>
      </w:r>
      <w:proofErr w:type="spellEnd"/>
    </w:p>
    <w:p w14:paraId="39C129D8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Model </w:t>
      </w:r>
      <w:proofErr w:type="spellStart"/>
      <w:r w:rsidRPr="0043752F">
        <w:rPr>
          <w:color w:val="000000" w:themeColor="text1"/>
        </w:rPr>
        <w:t>performansını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değerlendirmek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hiperparametreleri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bulmak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çapraz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doğrulama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hiperparametre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ayarlama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kullanılmıştır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GridSearchCV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RandomizedSearchCV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yöntemleri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hiperparametreleri</w:t>
      </w:r>
      <w:proofErr w:type="spellEnd"/>
      <w:r w:rsidRPr="0043752F">
        <w:rPr>
          <w:color w:val="000000" w:themeColor="text1"/>
        </w:rPr>
        <w:t xml:space="preserve"> optimize </w:t>
      </w:r>
      <w:proofErr w:type="spellStart"/>
      <w:r w:rsidRPr="0043752F">
        <w:rPr>
          <w:color w:val="000000" w:themeColor="text1"/>
        </w:rPr>
        <w:t>edilmiştir</w:t>
      </w:r>
      <w:proofErr w:type="spellEnd"/>
      <w:r w:rsidRPr="0043752F">
        <w:rPr>
          <w:color w:val="000000" w:themeColor="text1"/>
        </w:rPr>
        <w:t>.</w:t>
      </w:r>
    </w:p>
    <w:p w14:paraId="426F173D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lastRenderedPageBreak/>
        <w:t xml:space="preserve">3. Deney </w:t>
      </w:r>
      <w:proofErr w:type="spellStart"/>
      <w:r w:rsidRPr="0043752F">
        <w:rPr>
          <w:b w:val="0"/>
          <w:i w:val="0"/>
          <w:color w:val="000000" w:themeColor="text1"/>
        </w:rPr>
        <w:t>ve</w:t>
      </w:r>
      <w:proofErr w:type="spellEnd"/>
      <w:r w:rsidRPr="0043752F">
        <w:rPr>
          <w:b w:val="0"/>
          <w:i w:val="0"/>
          <w:color w:val="000000" w:themeColor="text1"/>
        </w:rPr>
        <w:t xml:space="preserve"> </w:t>
      </w:r>
      <w:proofErr w:type="spellStart"/>
      <w:r w:rsidRPr="0043752F">
        <w:rPr>
          <w:b w:val="0"/>
          <w:i w:val="0"/>
          <w:color w:val="000000" w:themeColor="text1"/>
        </w:rPr>
        <w:t>Sonuçlar</w:t>
      </w:r>
      <w:proofErr w:type="spellEnd"/>
    </w:p>
    <w:p w14:paraId="3ADB5BD9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3.1 Model </w:t>
      </w:r>
      <w:proofErr w:type="spellStart"/>
      <w:r w:rsidRPr="0043752F">
        <w:rPr>
          <w:b w:val="0"/>
          <w:color w:val="000000" w:themeColor="text1"/>
        </w:rPr>
        <w:t>Performanslarının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Karşılaştırılması</w:t>
      </w:r>
      <w:proofErr w:type="spellEnd"/>
    </w:p>
    <w:p w14:paraId="0C5F61C3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performansları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aşağıdaki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metrikler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değerlendirilmiştir</w:t>
      </w:r>
      <w:proofErr w:type="spellEnd"/>
      <w:r w:rsidRPr="0043752F">
        <w:rPr>
          <w:color w:val="000000" w:themeColor="text1"/>
        </w:rPr>
        <w:t>:</w:t>
      </w:r>
    </w:p>
    <w:p w14:paraId="423625B8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(Accuracy)</w:t>
      </w:r>
    </w:p>
    <w:p w14:paraId="3251E04E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F1 </w:t>
      </w:r>
      <w:proofErr w:type="spellStart"/>
      <w:r w:rsidRPr="0043752F">
        <w:rPr>
          <w:b/>
          <w:color w:val="000000" w:themeColor="text1"/>
        </w:rPr>
        <w:t>Skoru</w:t>
      </w:r>
      <w:proofErr w:type="spellEnd"/>
    </w:p>
    <w:p w14:paraId="0A16EFB9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Hassasiyet</w:t>
      </w:r>
      <w:proofErr w:type="spellEnd"/>
      <w:r w:rsidRPr="0043752F">
        <w:rPr>
          <w:b/>
          <w:color w:val="000000" w:themeColor="text1"/>
        </w:rPr>
        <w:t xml:space="preserve"> (Precision)</w:t>
      </w:r>
    </w:p>
    <w:p w14:paraId="2CF74873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Duyarlılık</w:t>
      </w:r>
      <w:proofErr w:type="spellEnd"/>
      <w:r w:rsidRPr="0043752F">
        <w:rPr>
          <w:b/>
          <w:color w:val="000000" w:themeColor="text1"/>
        </w:rPr>
        <w:t xml:space="preserve"> (Recall)</w:t>
      </w:r>
    </w:p>
    <w:p w14:paraId="25A33F1E" w14:textId="77777777" w:rsidR="0087105C" w:rsidRPr="0043752F" w:rsidRDefault="00000000" w:rsidP="0043752F">
      <w:pPr>
        <w:numPr>
          <w:ilvl w:val="0"/>
          <w:numId w:val="5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Karmaşıklık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Matrisi</w:t>
      </w:r>
      <w:proofErr w:type="spellEnd"/>
      <w:r w:rsidRPr="0043752F">
        <w:rPr>
          <w:b/>
          <w:color w:val="000000" w:themeColor="text1"/>
        </w:rPr>
        <w:t xml:space="preserve"> (Confusion Matrix)</w:t>
      </w:r>
    </w:p>
    <w:p w14:paraId="02B9257D" w14:textId="77777777" w:rsidR="0087105C" w:rsidRPr="0043752F" w:rsidRDefault="00000000" w:rsidP="0043752F">
      <w:pPr>
        <w:pStyle w:val="Balk4"/>
        <w:jc w:val="both"/>
        <w:rPr>
          <w:b w:val="0"/>
          <w:color w:val="000000" w:themeColor="text1"/>
        </w:rPr>
      </w:pPr>
      <w:proofErr w:type="spellStart"/>
      <w:r w:rsidRPr="0043752F">
        <w:rPr>
          <w:b w:val="0"/>
          <w:color w:val="000000" w:themeColor="text1"/>
        </w:rPr>
        <w:t>Doğruluk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Skorları</w:t>
      </w:r>
      <w:proofErr w:type="spellEnd"/>
      <w:r w:rsidRPr="0043752F">
        <w:rPr>
          <w:b w:val="0"/>
          <w:color w:val="000000" w:themeColor="text1"/>
        </w:rPr>
        <w:t>:</w:t>
      </w:r>
    </w:p>
    <w:p w14:paraId="13DFD9BF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KNN:</w:t>
      </w:r>
      <w:r w:rsidRPr="0043752F">
        <w:rPr>
          <w:color w:val="000000" w:themeColor="text1"/>
        </w:rPr>
        <w:t xml:space="preserve"> %66</w:t>
      </w:r>
    </w:p>
    <w:p w14:paraId="0DB123BF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Lojistik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Regresyon</w:t>
      </w:r>
      <w:proofErr w:type="spellEnd"/>
      <w:r w:rsidRPr="0043752F">
        <w:rPr>
          <w:b/>
          <w:color w:val="000000" w:themeColor="text1"/>
        </w:rPr>
        <w:t>:</w:t>
      </w:r>
      <w:r w:rsidRPr="0043752F">
        <w:rPr>
          <w:color w:val="000000" w:themeColor="text1"/>
        </w:rPr>
        <w:t xml:space="preserve"> %42</w:t>
      </w:r>
    </w:p>
    <w:p w14:paraId="5FB51912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Random Forest:</w:t>
      </w:r>
      <w:r w:rsidRPr="0043752F">
        <w:rPr>
          <w:color w:val="000000" w:themeColor="text1"/>
        </w:rPr>
        <w:t xml:space="preserve"> %62</w:t>
      </w:r>
    </w:p>
    <w:p w14:paraId="418FBAB4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SVM:</w:t>
      </w:r>
      <w:r w:rsidRPr="0043752F">
        <w:rPr>
          <w:color w:val="000000" w:themeColor="text1"/>
        </w:rPr>
        <w:t xml:space="preserve"> %53</w:t>
      </w:r>
    </w:p>
    <w:p w14:paraId="41FA6C33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CNN:</w:t>
      </w:r>
      <w:r w:rsidRPr="0043752F">
        <w:rPr>
          <w:color w:val="000000" w:themeColor="text1"/>
        </w:rPr>
        <w:t xml:space="preserve"> %95</w:t>
      </w:r>
    </w:p>
    <w:p w14:paraId="3F15AE14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VGG16:</w:t>
      </w:r>
      <w:r w:rsidRPr="0043752F">
        <w:rPr>
          <w:color w:val="000000" w:themeColor="text1"/>
        </w:rPr>
        <w:t xml:space="preserve"> %91</w:t>
      </w:r>
    </w:p>
    <w:p w14:paraId="3DC40F08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>MobileNetV2:</w:t>
      </w:r>
      <w:r w:rsidRPr="0043752F">
        <w:rPr>
          <w:color w:val="000000" w:themeColor="text1"/>
        </w:rPr>
        <w:t xml:space="preserve"> %95</w:t>
      </w:r>
    </w:p>
    <w:p w14:paraId="2581709D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1: Model </w:t>
      </w: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Karşılaştırması</w:t>
      </w:r>
      <w:proofErr w:type="spellEnd"/>
      <w:r w:rsidRPr="0043752F">
        <w:rPr>
          <w:color w:val="000000" w:themeColor="text1"/>
        </w:rPr>
        <w:t xml:space="preserve"> (Bu </w:t>
      </w:r>
      <w:proofErr w:type="spellStart"/>
      <w:r w:rsidRPr="0043752F">
        <w:rPr>
          <w:color w:val="000000" w:themeColor="text1"/>
        </w:rPr>
        <w:t>grafik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burada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almalıdır</w:t>
      </w:r>
      <w:proofErr w:type="spellEnd"/>
      <w:r w:rsidRPr="0043752F">
        <w:rPr>
          <w:color w:val="000000" w:themeColor="text1"/>
        </w:rPr>
        <w:t>)</w:t>
      </w:r>
    </w:p>
    <w:p w14:paraId="71C9EE2E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3.2 </w:t>
      </w:r>
      <w:proofErr w:type="spellStart"/>
      <w:r w:rsidRPr="0043752F">
        <w:rPr>
          <w:b w:val="0"/>
          <w:color w:val="000000" w:themeColor="text1"/>
        </w:rPr>
        <w:t>Hiperparametre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Optimizasyonu</w:t>
      </w:r>
      <w:proofErr w:type="spellEnd"/>
    </w:p>
    <w:p w14:paraId="6AC34EEC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color w:val="000000" w:themeColor="text1"/>
        </w:rPr>
        <w:t>Hiperparametre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optimizasyonu</w:t>
      </w:r>
      <w:proofErr w:type="spellEnd"/>
      <w:r w:rsidRPr="0043752F">
        <w:rPr>
          <w:color w:val="000000" w:themeColor="text1"/>
        </w:rPr>
        <w:t xml:space="preserve">, model </w:t>
      </w:r>
      <w:proofErr w:type="spellStart"/>
      <w:r w:rsidRPr="0043752F">
        <w:rPr>
          <w:color w:val="000000" w:themeColor="text1"/>
        </w:rPr>
        <w:t>performansını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önemli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ölçüde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süreçtir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Örneğin</w:t>
      </w:r>
      <w:proofErr w:type="spellEnd"/>
      <w:r w:rsidRPr="0043752F">
        <w:rPr>
          <w:color w:val="000000" w:themeColor="text1"/>
        </w:rPr>
        <w:t xml:space="preserve">, SVM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uygun</w:t>
      </w:r>
      <w:proofErr w:type="spellEnd"/>
      <w:r w:rsidRPr="0043752F">
        <w:rPr>
          <w:color w:val="000000" w:themeColor="text1"/>
        </w:rPr>
        <w:t xml:space="preserve"> C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gamma </w:t>
      </w:r>
      <w:proofErr w:type="spellStart"/>
      <w:r w:rsidRPr="0043752F">
        <w:rPr>
          <w:color w:val="000000" w:themeColor="text1"/>
        </w:rPr>
        <w:t>değerlerini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belirlemek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amacıyla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GridSearchCV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kullanılmıştır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Aşağıdaki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tablo</w:t>
      </w:r>
      <w:proofErr w:type="spellEnd"/>
      <w:r w:rsidRPr="0043752F">
        <w:rPr>
          <w:color w:val="000000" w:themeColor="text1"/>
        </w:rPr>
        <w:t xml:space="preserve">, her model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hiperparametre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ayarlarını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göstermektedir</w:t>
      </w:r>
      <w:proofErr w:type="spellEnd"/>
      <w:r w:rsidRPr="0043752F">
        <w:rPr>
          <w:color w:val="000000" w:themeColor="text1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8"/>
        <w:gridCol w:w="4133"/>
        <w:gridCol w:w="2491"/>
      </w:tblGrid>
      <w:tr w:rsidR="0043752F" w:rsidRPr="0043752F" w14:paraId="046B62E8" w14:textId="77777777">
        <w:tc>
          <w:tcPr>
            <w:tcW w:w="0" w:type="auto"/>
          </w:tcPr>
          <w:p w14:paraId="61B7A972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Model</w:t>
            </w:r>
          </w:p>
        </w:tc>
        <w:tc>
          <w:tcPr>
            <w:tcW w:w="0" w:type="auto"/>
          </w:tcPr>
          <w:p w14:paraId="5DEC61F7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Hiperparametreler</w:t>
            </w:r>
            <w:proofErr w:type="spellEnd"/>
          </w:p>
        </w:tc>
        <w:tc>
          <w:tcPr>
            <w:tcW w:w="0" w:type="auto"/>
          </w:tcPr>
          <w:p w14:paraId="50771B9E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 xml:space="preserve">En İyi </w:t>
            </w:r>
            <w:proofErr w:type="spellStart"/>
            <w:r w:rsidRPr="0043752F">
              <w:rPr>
                <w:color w:val="000000" w:themeColor="text1"/>
              </w:rPr>
              <w:t>Değerler</w:t>
            </w:r>
            <w:proofErr w:type="spellEnd"/>
          </w:p>
        </w:tc>
      </w:tr>
      <w:tr w:rsidR="0043752F" w:rsidRPr="0043752F" w14:paraId="69F66EDB" w14:textId="77777777">
        <w:tc>
          <w:tcPr>
            <w:tcW w:w="0" w:type="auto"/>
          </w:tcPr>
          <w:p w14:paraId="26BDFDF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KNN</w:t>
            </w:r>
          </w:p>
        </w:tc>
        <w:tc>
          <w:tcPr>
            <w:tcW w:w="0" w:type="auto"/>
          </w:tcPr>
          <w:p w14:paraId="61C5334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n_neighbors</w:t>
            </w:r>
            <w:proofErr w:type="spellEnd"/>
          </w:p>
        </w:tc>
        <w:tc>
          <w:tcPr>
            <w:tcW w:w="0" w:type="auto"/>
          </w:tcPr>
          <w:p w14:paraId="654D850F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5</w:t>
            </w:r>
          </w:p>
        </w:tc>
      </w:tr>
      <w:tr w:rsidR="0043752F" w:rsidRPr="0043752F" w14:paraId="39D82CB2" w14:textId="77777777">
        <w:tc>
          <w:tcPr>
            <w:tcW w:w="0" w:type="auto"/>
          </w:tcPr>
          <w:p w14:paraId="2E07C2AB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Lojistik</w:t>
            </w:r>
            <w:proofErr w:type="spellEnd"/>
            <w:r w:rsidRPr="0043752F">
              <w:rPr>
                <w:color w:val="000000" w:themeColor="text1"/>
              </w:rPr>
              <w:t xml:space="preserve"> </w:t>
            </w:r>
            <w:proofErr w:type="spellStart"/>
            <w:r w:rsidRPr="0043752F">
              <w:rPr>
                <w:color w:val="000000" w:themeColor="text1"/>
              </w:rPr>
              <w:t>Regresyon</w:t>
            </w:r>
            <w:proofErr w:type="spellEnd"/>
          </w:p>
        </w:tc>
        <w:tc>
          <w:tcPr>
            <w:tcW w:w="0" w:type="auto"/>
          </w:tcPr>
          <w:p w14:paraId="7AC3DE4D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C</w:t>
            </w:r>
          </w:p>
        </w:tc>
        <w:tc>
          <w:tcPr>
            <w:tcW w:w="0" w:type="auto"/>
          </w:tcPr>
          <w:p w14:paraId="47343B6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1000</w:t>
            </w:r>
          </w:p>
        </w:tc>
      </w:tr>
      <w:tr w:rsidR="0043752F" w:rsidRPr="0043752F" w14:paraId="3A2FA600" w14:textId="77777777">
        <w:tc>
          <w:tcPr>
            <w:tcW w:w="0" w:type="auto"/>
          </w:tcPr>
          <w:p w14:paraId="353784AD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Random Forest</w:t>
            </w:r>
          </w:p>
        </w:tc>
        <w:tc>
          <w:tcPr>
            <w:tcW w:w="0" w:type="auto"/>
          </w:tcPr>
          <w:p w14:paraId="2DE9BCC9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n_estimators</w:t>
            </w:r>
            <w:proofErr w:type="spellEnd"/>
            <w:r w:rsidRPr="0043752F">
              <w:rPr>
                <w:color w:val="000000" w:themeColor="text1"/>
              </w:rPr>
              <w:t xml:space="preserve">, </w:t>
            </w:r>
            <w:proofErr w:type="spellStart"/>
            <w:r w:rsidRPr="0043752F">
              <w:rPr>
                <w:color w:val="000000" w:themeColor="text1"/>
              </w:rPr>
              <w:t>max_depth</w:t>
            </w:r>
            <w:proofErr w:type="spellEnd"/>
          </w:p>
        </w:tc>
        <w:tc>
          <w:tcPr>
            <w:tcW w:w="0" w:type="auto"/>
          </w:tcPr>
          <w:p w14:paraId="7AFC3FFC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100, None</w:t>
            </w:r>
          </w:p>
        </w:tc>
      </w:tr>
      <w:tr w:rsidR="0043752F" w:rsidRPr="0043752F" w14:paraId="465697F6" w14:textId="77777777">
        <w:tc>
          <w:tcPr>
            <w:tcW w:w="0" w:type="auto"/>
          </w:tcPr>
          <w:p w14:paraId="510026C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SVM</w:t>
            </w:r>
          </w:p>
        </w:tc>
        <w:tc>
          <w:tcPr>
            <w:tcW w:w="0" w:type="auto"/>
          </w:tcPr>
          <w:p w14:paraId="0DDCF697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C, gamma</w:t>
            </w:r>
          </w:p>
        </w:tc>
        <w:tc>
          <w:tcPr>
            <w:tcW w:w="0" w:type="auto"/>
          </w:tcPr>
          <w:p w14:paraId="70ECC536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1, 'scale'</w:t>
            </w:r>
          </w:p>
        </w:tc>
      </w:tr>
      <w:tr w:rsidR="0043752F" w:rsidRPr="0043752F" w14:paraId="517C0D87" w14:textId="77777777">
        <w:tc>
          <w:tcPr>
            <w:tcW w:w="0" w:type="auto"/>
          </w:tcPr>
          <w:p w14:paraId="03108F37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CNN</w:t>
            </w:r>
          </w:p>
        </w:tc>
        <w:tc>
          <w:tcPr>
            <w:tcW w:w="0" w:type="auto"/>
          </w:tcPr>
          <w:p w14:paraId="2D52D21A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Öğrenme</w:t>
            </w:r>
            <w:proofErr w:type="spellEnd"/>
            <w:r w:rsidRPr="0043752F">
              <w:rPr>
                <w:color w:val="000000" w:themeColor="text1"/>
              </w:rPr>
              <w:t xml:space="preserve"> </w:t>
            </w:r>
            <w:proofErr w:type="spellStart"/>
            <w:r w:rsidRPr="0043752F">
              <w:rPr>
                <w:color w:val="000000" w:themeColor="text1"/>
              </w:rPr>
              <w:t>Hızı</w:t>
            </w:r>
            <w:proofErr w:type="spellEnd"/>
            <w:r w:rsidRPr="0043752F">
              <w:rPr>
                <w:color w:val="000000" w:themeColor="text1"/>
              </w:rPr>
              <w:t>, Epoch</w:t>
            </w:r>
          </w:p>
        </w:tc>
        <w:tc>
          <w:tcPr>
            <w:tcW w:w="0" w:type="auto"/>
          </w:tcPr>
          <w:p w14:paraId="5D52EDDD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0.001, 100</w:t>
            </w:r>
          </w:p>
        </w:tc>
      </w:tr>
      <w:tr w:rsidR="0043752F" w:rsidRPr="0043752F" w14:paraId="0759C81D" w14:textId="77777777">
        <w:tc>
          <w:tcPr>
            <w:tcW w:w="0" w:type="auto"/>
          </w:tcPr>
          <w:p w14:paraId="1F1FD082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MobileNetV2</w:t>
            </w:r>
          </w:p>
        </w:tc>
        <w:tc>
          <w:tcPr>
            <w:tcW w:w="0" w:type="auto"/>
          </w:tcPr>
          <w:p w14:paraId="228EC440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Öğrenme</w:t>
            </w:r>
            <w:proofErr w:type="spellEnd"/>
            <w:r w:rsidRPr="0043752F">
              <w:rPr>
                <w:color w:val="000000" w:themeColor="text1"/>
              </w:rPr>
              <w:t xml:space="preserve"> </w:t>
            </w:r>
            <w:proofErr w:type="spellStart"/>
            <w:r w:rsidRPr="0043752F">
              <w:rPr>
                <w:color w:val="000000" w:themeColor="text1"/>
              </w:rPr>
              <w:t>Hızı</w:t>
            </w:r>
            <w:proofErr w:type="spellEnd"/>
            <w:r w:rsidRPr="0043752F">
              <w:rPr>
                <w:color w:val="000000" w:themeColor="text1"/>
              </w:rPr>
              <w:t>, Epoch</w:t>
            </w:r>
          </w:p>
        </w:tc>
        <w:tc>
          <w:tcPr>
            <w:tcW w:w="0" w:type="auto"/>
          </w:tcPr>
          <w:p w14:paraId="5A0B877E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0.001, 10</w:t>
            </w:r>
          </w:p>
        </w:tc>
      </w:tr>
      <w:tr w:rsidR="0043752F" w:rsidRPr="0043752F" w14:paraId="1E397342" w14:textId="77777777">
        <w:tc>
          <w:tcPr>
            <w:tcW w:w="0" w:type="auto"/>
          </w:tcPr>
          <w:p w14:paraId="1A5EC420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VGG16</w:t>
            </w:r>
          </w:p>
        </w:tc>
        <w:tc>
          <w:tcPr>
            <w:tcW w:w="0" w:type="auto"/>
          </w:tcPr>
          <w:p w14:paraId="4096ACF5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proofErr w:type="spellStart"/>
            <w:r w:rsidRPr="0043752F">
              <w:rPr>
                <w:color w:val="000000" w:themeColor="text1"/>
              </w:rPr>
              <w:t>Öğrenme</w:t>
            </w:r>
            <w:proofErr w:type="spellEnd"/>
            <w:r w:rsidRPr="0043752F">
              <w:rPr>
                <w:color w:val="000000" w:themeColor="text1"/>
              </w:rPr>
              <w:t xml:space="preserve"> </w:t>
            </w:r>
            <w:proofErr w:type="spellStart"/>
            <w:r w:rsidRPr="0043752F">
              <w:rPr>
                <w:color w:val="000000" w:themeColor="text1"/>
              </w:rPr>
              <w:t>Hızı</w:t>
            </w:r>
            <w:proofErr w:type="spellEnd"/>
            <w:r w:rsidRPr="0043752F">
              <w:rPr>
                <w:color w:val="000000" w:themeColor="text1"/>
              </w:rPr>
              <w:t>, Epoch</w:t>
            </w:r>
          </w:p>
        </w:tc>
        <w:tc>
          <w:tcPr>
            <w:tcW w:w="0" w:type="auto"/>
          </w:tcPr>
          <w:p w14:paraId="6F7608B8" w14:textId="77777777" w:rsidR="0087105C" w:rsidRPr="0043752F" w:rsidRDefault="00000000" w:rsidP="0043752F">
            <w:pPr>
              <w:jc w:val="both"/>
              <w:rPr>
                <w:color w:val="000000" w:themeColor="text1"/>
              </w:rPr>
            </w:pPr>
            <w:r w:rsidRPr="0043752F">
              <w:rPr>
                <w:color w:val="000000" w:themeColor="text1"/>
              </w:rPr>
              <w:t>0.001, 10</w:t>
            </w:r>
          </w:p>
        </w:tc>
      </w:tr>
    </w:tbl>
    <w:p w14:paraId="1D075A8F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lastRenderedPageBreak/>
        <w:t xml:space="preserve">3.3 Derin </w:t>
      </w:r>
      <w:proofErr w:type="spellStart"/>
      <w:r w:rsidRPr="0043752F">
        <w:rPr>
          <w:b w:val="0"/>
          <w:color w:val="000000" w:themeColor="text1"/>
        </w:rPr>
        <w:t>Öğrenme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Modellerinin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Analizi</w:t>
      </w:r>
      <w:proofErr w:type="spellEnd"/>
    </w:p>
    <w:p w14:paraId="3E29E08A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Derin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büyük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karmaşık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setlerinde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üstün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göstermektedir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projede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kullanılan</w:t>
      </w:r>
      <w:proofErr w:type="spellEnd"/>
      <w:r w:rsidRPr="0043752F">
        <w:rPr>
          <w:color w:val="000000" w:themeColor="text1"/>
        </w:rPr>
        <w:t xml:space="preserve"> CNN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diğer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F1 </w:t>
      </w:r>
      <w:proofErr w:type="spellStart"/>
      <w:r w:rsidRPr="0043752F">
        <w:rPr>
          <w:color w:val="000000" w:themeColor="text1"/>
        </w:rPr>
        <w:t>skoru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etmiştir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Aşağıda</w:t>
      </w:r>
      <w:proofErr w:type="spellEnd"/>
      <w:r w:rsidRPr="0043752F">
        <w:rPr>
          <w:color w:val="000000" w:themeColor="text1"/>
        </w:rPr>
        <w:t xml:space="preserve">, CNN </w:t>
      </w:r>
      <w:proofErr w:type="spellStart"/>
      <w:r w:rsidRPr="0043752F">
        <w:rPr>
          <w:color w:val="000000" w:themeColor="text1"/>
        </w:rPr>
        <w:t>modelinin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eğitim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doğrulama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kayıp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grafikleri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gösterilmiştir</w:t>
      </w:r>
      <w:proofErr w:type="spellEnd"/>
      <w:r w:rsidRPr="0043752F">
        <w:rPr>
          <w:color w:val="000000" w:themeColor="text1"/>
        </w:rPr>
        <w:t>:</w:t>
      </w:r>
    </w:p>
    <w:p w14:paraId="6797D7A3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2: CNN </w:t>
      </w:r>
      <w:proofErr w:type="spellStart"/>
      <w:r w:rsidRPr="0043752F">
        <w:rPr>
          <w:b/>
          <w:color w:val="000000" w:themeColor="text1"/>
        </w:rPr>
        <w:t>Modeli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Eğitim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Doğrulama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Kayıp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Grafiği</w:t>
      </w:r>
      <w:proofErr w:type="spellEnd"/>
    </w:p>
    <w:p w14:paraId="47386952" w14:textId="272FE906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740B51C2" wp14:editId="1CA4FFC8">
            <wp:extent cx="5972175" cy="1962150"/>
            <wp:effectExtent l="0" t="0" r="0" b="0"/>
            <wp:docPr id="1801522486" name="Resim 3" descr="metin, çizgi, öykü gelişim çizgisi; kumpas; grafiğini çıkarm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2486" name="Resim 3" descr="metin, çizgi, öykü gelişim çizgisi; kumpas; grafiğini çıkarm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5836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3: VGG16 </w:t>
      </w:r>
      <w:proofErr w:type="spellStart"/>
      <w:r w:rsidRPr="0043752F">
        <w:rPr>
          <w:b/>
          <w:color w:val="000000" w:themeColor="text1"/>
        </w:rPr>
        <w:t>Modeli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Eğitim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Doğrulama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Kayıp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Grafiği</w:t>
      </w:r>
      <w:proofErr w:type="spellEnd"/>
    </w:p>
    <w:p w14:paraId="189DFF43" w14:textId="455AAB9F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4276B96B" wp14:editId="5FDD5BF0">
            <wp:extent cx="5972175" cy="1962150"/>
            <wp:effectExtent l="0" t="0" r="0" b="0"/>
            <wp:docPr id="1515877001" name="Resim 2" descr="çizgi, diyagram, öykü gelişim çizgisi; kumpas; grafiğini çıkarma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77001" name="Resim 2" descr="çizgi, diyagram, öykü gelişim çizgisi; kumpas; grafiğini çıkarma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798C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4: MobileNetV2 </w:t>
      </w:r>
      <w:proofErr w:type="spellStart"/>
      <w:r w:rsidRPr="0043752F">
        <w:rPr>
          <w:b/>
          <w:color w:val="000000" w:themeColor="text1"/>
        </w:rPr>
        <w:t>Modeli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Eğitim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Doğrulama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Doğruluk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ve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Kayıp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Grafiği</w:t>
      </w:r>
      <w:proofErr w:type="spellEnd"/>
    </w:p>
    <w:p w14:paraId="108198EC" w14:textId="2BBD7C19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42A90BE9" wp14:editId="496089FB">
            <wp:extent cx="5972175" cy="1962150"/>
            <wp:effectExtent l="0" t="0" r="0" b="0"/>
            <wp:docPr id="10445434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5DE4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lastRenderedPageBreak/>
        <w:t xml:space="preserve">3.4 Confusion Matrix </w:t>
      </w:r>
      <w:proofErr w:type="spellStart"/>
      <w:r w:rsidRPr="0043752F">
        <w:rPr>
          <w:b w:val="0"/>
          <w:color w:val="000000" w:themeColor="text1"/>
        </w:rPr>
        <w:t>Analizleri</w:t>
      </w:r>
      <w:proofErr w:type="spellEnd"/>
    </w:p>
    <w:p w14:paraId="2C22D8F7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Confusion Matrix,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hangi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gösterdiğini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hangi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zorlandığını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anlamamıza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yardımcı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olur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Aşağıda</w:t>
      </w:r>
      <w:proofErr w:type="spellEnd"/>
      <w:r w:rsidRPr="0043752F">
        <w:rPr>
          <w:color w:val="000000" w:themeColor="text1"/>
        </w:rPr>
        <w:t xml:space="preserve">, her model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confusion matrix </w:t>
      </w:r>
      <w:proofErr w:type="spellStart"/>
      <w:r w:rsidRPr="0043752F">
        <w:rPr>
          <w:color w:val="000000" w:themeColor="text1"/>
        </w:rPr>
        <w:t>görselleri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almaktadır</w:t>
      </w:r>
      <w:proofErr w:type="spellEnd"/>
      <w:r w:rsidRPr="0043752F">
        <w:rPr>
          <w:color w:val="000000" w:themeColor="text1"/>
        </w:rPr>
        <w:t>:</w:t>
      </w:r>
    </w:p>
    <w:p w14:paraId="4FEA3F51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5: KNN Confusion Matrix</w:t>
      </w:r>
    </w:p>
    <w:p w14:paraId="688BDA1E" w14:textId="4A62506A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43401B03" wp14:editId="7C650449">
            <wp:extent cx="5972175" cy="5419725"/>
            <wp:effectExtent l="0" t="0" r="0" b="0"/>
            <wp:docPr id="105617050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ACFB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KNN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bazı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oldukça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başarılı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iken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bazı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ciddi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yaşamakta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Genelde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yapıyor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>.</w:t>
      </w:r>
    </w:p>
    <w:p w14:paraId="0467EB3C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21B80C4E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diğer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var.</w:t>
      </w:r>
    </w:p>
    <w:p w14:paraId="2CBCC5F5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oldukça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yapmış</w:t>
      </w:r>
      <w:proofErr w:type="spellEnd"/>
      <w:r w:rsidRPr="0043752F">
        <w:rPr>
          <w:color w:val="000000" w:themeColor="text1"/>
        </w:rPr>
        <w:t>.</w:t>
      </w:r>
    </w:p>
    <w:p w14:paraId="610315A1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ciddi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var.</w:t>
      </w:r>
    </w:p>
    <w:p w14:paraId="4E61A23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12992B4B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6: </w:t>
      </w:r>
      <w:proofErr w:type="spellStart"/>
      <w:r w:rsidRPr="0043752F">
        <w:rPr>
          <w:b/>
          <w:color w:val="000000" w:themeColor="text1"/>
        </w:rPr>
        <w:t>Lojistik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Regresyon</w:t>
      </w:r>
      <w:proofErr w:type="spellEnd"/>
      <w:r w:rsidRPr="0043752F">
        <w:rPr>
          <w:b/>
          <w:color w:val="000000" w:themeColor="text1"/>
        </w:rPr>
        <w:t xml:space="preserve"> Confusion Matrix</w:t>
      </w:r>
    </w:p>
    <w:p w14:paraId="191E93C5" w14:textId="2D5E7B38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566AC474" wp14:editId="5201E296">
            <wp:extent cx="5972175" cy="5476875"/>
            <wp:effectExtent l="0" t="0" r="0" b="0"/>
            <wp:docPr id="74163439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B6E5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Logistic Regression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genel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yapıyor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görünüyor</w:t>
      </w:r>
      <w:proofErr w:type="spellEnd"/>
      <w:r w:rsidRPr="0043752F">
        <w:rPr>
          <w:color w:val="000000" w:themeColor="text1"/>
        </w:rPr>
        <w:t xml:space="preserve">. Doğru </w:t>
      </w:r>
      <w:proofErr w:type="spellStart"/>
      <w:r w:rsidRPr="0043752F">
        <w:rPr>
          <w:color w:val="000000" w:themeColor="text1"/>
        </w:rPr>
        <w:t>tahminlerin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sayısı</w:t>
      </w:r>
      <w:proofErr w:type="spellEnd"/>
      <w:r w:rsidRPr="0043752F">
        <w:rPr>
          <w:color w:val="000000" w:themeColor="text1"/>
        </w:rPr>
        <w:t xml:space="preserve"> KNN </w:t>
      </w:r>
      <w:proofErr w:type="spellStart"/>
      <w:r w:rsidRPr="0043752F">
        <w:rPr>
          <w:color w:val="000000" w:themeColor="text1"/>
        </w:rPr>
        <w:t>modeline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az.</w:t>
      </w:r>
    </w:p>
    <w:p w14:paraId="39D05039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07A27D2B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diğer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karışmış</w:t>
      </w:r>
      <w:proofErr w:type="spellEnd"/>
      <w:r w:rsidRPr="0043752F">
        <w:rPr>
          <w:color w:val="000000" w:themeColor="text1"/>
        </w:rPr>
        <w:t>.</w:t>
      </w:r>
    </w:p>
    <w:p w14:paraId="7FA881A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belirgin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>.</w:t>
      </w:r>
    </w:p>
    <w:p w14:paraId="7E82FC3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ciddi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gözlemleniyor</w:t>
      </w:r>
      <w:proofErr w:type="spellEnd"/>
      <w:r w:rsidRPr="0043752F">
        <w:rPr>
          <w:color w:val="000000" w:themeColor="text1"/>
        </w:rPr>
        <w:t>.</w:t>
      </w:r>
    </w:p>
    <w:p w14:paraId="0212E9A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oldukça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7C1B672F" w14:textId="77777777" w:rsidR="0043752F" w:rsidRDefault="0043752F" w:rsidP="0043752F">
      <w:pPr>
        <w:jc w:val="both"/>
        <w:rPr>
          <w:color w:val="000000" w:themeColor="text1"/>
        </w:rPr>
      </w:pPr>
    </w:p>
    <w:p w14:paraId="0D04678D" w14:textId="039166A5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lastRenderedPageBreak/>
        <w:br/>
      </w:r>
      <w:proofErr w:type="spellStart"/>
      <w:r w:rsidRPr="0043752F">
        <w:rPr>
          <w:b/>
          <w:color w:val="000000" w:themeColor="text1"/>
        </w:rPr>
        <w:t>Grafik</w:t>
      </w:r>
      <w:proofErr w:type="spellEnd"/>
      <w:r w:rsidRPr="0043752F">
        <w:rPr>
          <w:b/>
          <w:color w:val="000000" w:themeColor="text1"/>
        </w:rPr>
        <w:t xml:space="preserve"> 7: Random Forest Confusion Matrix</w:t>
      </w:r>
    </w:p>
    <w:p w14:paraId="7D053F05" w14:textId="0664DA23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13CAF91E" wp14:editId="7FE16ECE">
            <wp:extent cx="5972175" cy="5419725"/>
            <wp:effectExtent l="0" t="0" r="0" b="0"/>
            <wp:docPr id="100725264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A8DD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Random Forest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KNN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iyi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gösteriyor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azalmış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040DFE7B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27E86025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önceki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az.</w:t>
      </w:r>
    </w:p>
    <w:p w14:paraId="18BD2C68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düşmüş</w:t>
      </w:r>
      <w:proofErr w:type="spellEnd"/>
      <w:r w:rsidRPr="0043752F">
        <w:rPr>
          <w:color w:val="000000" w:themeColor="text1"/>
        </w:rPr>
        <w:t>.</w:t>
      </w:r>
    </w:p>
    <w:p w14:paraId="2C5D57C4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azalmış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>.</w:t>
      </w:r>
    </w:p>
    <w:p w14:paraId="3B753429" w14:textId="50125477" w:rsidR="0043752F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artmış</w:t>
      </w:r>
      <w:proofErr w:type="spellEnd"/>
      <w:r w:rsidRPr="0043752F">
        <w:rPr>
          <w:color w:val="000000" w:themeColor="text1"/>
        </w:rPr>
        <w:t>.</w:t>
      </w:r>
    </w:p>
    <w:p w14:paraId="635FD2B0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8: SVM Confusion Matrix</w:t>
      </w:r>
    </w:p>
    <w:p w14:paraId="6E2287F8" w14:textId="1F653D18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3F25F179" wp14:editId="51114A89">
            <wp:extent cx="5972175" cy="5476875"/>
            <wp:effectExtent l="0" t="0" r="0" b="0"/>
            <wp:docPr id="1460712775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33B9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SVM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Random </w:t>
      </w:r>
      <w:proofErr w:type="spellStart"/>
      <w:r w:rsidRPr="0043752F">
        <w:rPr>
          <w:color w:val="000000" w:themeColor="text1"/>
        </w:rPr>
        <w:t>Forest'tan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gösteriyor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KNN </w:t>
      </w:r>
      <w:proofErr w:type="spellStart"/>
      <w:r w:rsidRPr="0043752F">
        <w:rPr>
          <w:color w:val="000000" w:themeColor="text1"/>
        </w:rPr>
        <w:t>modellerine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1E181926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1D899196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önceki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az.</w:t>
      </w:r>
    </w:p>
    <w:p w14:paraId="41A2E59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düşmüş</w:t>
      </w:r>
      <w:proofErr w:type="spellEnd"/>
      <w:r w:rsidRPr="0043752F">
        <w:rPr>
          <w:color w:val="000000" w:themeColor="text1"/>
        </w:rPr>
        <w:t>.</w:t>
      </w:r>
    </w:p>
    <w:p w14:paraId="214F5B67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azalmış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ancak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>.</w:t>
      </w:r>
    </w:p>
    <w:p w14:paraId="7C724E10" w14:textId="77777777" w:rsidR="0087105C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artmış</w:t>
      </w:r>
      <w:proofErr w:type="spellEnd"/>
      <w:r w:rsidRPr="0043752F">
        <w:rPr>
          <w:color w:val="000000" w:themeColor="text1"/>
        </w:rPr>
        <w:t>.</w:t>
      </w:r>
    </w:p>
    <w:p w14:paraId="6F17C467" w14:textId="77777777" w:rsidR="0043752F" w:rsidRPr="0043752F" w:rsidRDefault="0043752F" w:rsidP="0043752F">
      <w:pPr>
        <w:ind w:left="1440"/>
        <w:jc w:val="both"/>
        <w:rPr>
          <w:color w:val="000000" w:themeColor="text1"/>
        </w:rPr>
      </w:pPr>
    </w:p>
    <w:p w14:paraId="4829BF3D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9: CNN Confusion Matrix</w:t>
      </w:r>
    </w:p>
    <w:p w14:paraId="049A51B8" w14:textId="4EA28CC5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1FA4150B" wp14:editId="7019DD85">
            <wp:extent cx="5962650" cy="5381625"/>
            <wp:effectExtent l="0" t="0" r="0" b="0"/>
            <wp:docPr id="36167993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A90E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CNN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kıyasla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oranına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sahip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oldukça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6B8B542D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5B29373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neredeyse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hiç</w:t>
      </w:r>
      <w:proofErr w:type="spellEnd"/>
      <w:r w:rsidRPr="0043752F">
        <w:rPr>
          <w:color w:val="000000" w:themeColor="text1"/>
        </w:rPr>
        <w:t xml:space="preserve"> yok.</w:t>
      </w:r>
    </w:p>
    <w:p w14:paraId="5738E06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3C067117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minimum </w:t>
      </w:r>
      <w:proofErr w:type="spellStart"/>
      <w:r w:rsidRPr="0043752F">
        <w:rPr>
          <w:color w:val="000000" w:themeColor="text1"/>
        </w:rPr>
        <w:t>seviyede</w:t>
      </w:r>
      <w:proofErr w:type="spellEnd"/>
      <w:r w:rsidRPr="0043752F">
        <w:rPr>
          <w:color w:val="000000" w:themeColor="text1"/>
        </w:rPr>
        <w:t>.</w:t>
      </w:r>
    </w:p>
    <w:p w14:paraId="5E2D61BC" w14:textId="77777777" w:rsidR="0087105C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2EA8F893" w14:textId="77777777" w:rsidR="0043752F" w:rsidRDefault="0043752F" w:rsidP="0043752F">
      <w:pPr>
        <w:jc w:val="both"/>
        <w:rPr>
          <w:color w:val="000000" w:themeColor="text1"/>
        </w:rPr>
      </w:pPr>
    </w:p>
    <w:p w14:paraId="0E0D0FA6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0E0B5619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10: VGG16 Confusion Matrix</w:t>
      </w:r>
    </w:p>
    <w:p w14:paraId="63F2A6AA" w14:textId="0BF8828A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3F0510D4" wp14:editId="6679F787">
            <wp:extent cx="5962650" cy="5381625"/>
            <wp:effectExtent l="0" t="0" r="0" b="0"/>
            <wp:docPr id="1565802308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C0B1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VGG16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CNN </w:t>
      </w:r>
      <w:proofErr w:type="spellStart"/>
      <w:r w:rsidRPr="0043752F">
        <w:rPr>
          <w:color w:val="000000" w:themeColor="text1"/>
        </w:rPr>
        <w:t>modeline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benzer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şekilde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oranına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sahip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251D2696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6A5E0BB3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neredeyse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hiç</w:t>
      </w:r>
      <w:proofErr w:type="spellEnd"/>
      <w:r w:rsidRPr="0043752F">
        <w:rPr>
          <w:color w:val="000000" w:themeColor="text1"/>
        </w:rPr>
        <w:t xml:space="preserve"> yok.</w:t>
      </w:r>
    </w:p>
    <w:p w14:paraId="34F3CF9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087057A3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minimum </w:t>
      </w:r>
      <w:proofErr w:type="spellStart"/>
      <w:r w:rsidRPr="0043752F">
        <w:rPr>
          <w:color w:val="000000" w:themeColor="text1"/>
        </w:rPr>
        <w:t>seviyede</w:t>
      </w:r>
      <w:proofErr w:type="spellEnd"/>
      <w:r w:rsidRPr="0043752F">
        <w:rPr>
          <w:color w:val="000000" w:themeColor="text1"/>
        </w:rPr>
        <w:t>.</w:t>
      </w:r>
    </w:p>
    <w:p w14:paraId="58DEB206" w14:textId="4ACE2234" w:rsidR="0087105C" w:rsidRDefault="0043752F" w:rsidP="0043752F">
      <w:pPr>
        <w:numPr>
          <w:ilvl w:val="1"/>
          <w:numId w:val="2"/>
        </w:numPr>
        <w:jc w:val="both"/>
        <w:rPr>
          <w:color w:val="000000" w:themeColor="text1"/>
        </w:rPr>
      </w:pPr>
      <w:r>
        <w:rPr>
          <w:rStyle w:val="InlineCode"/>
          <w:color w:val="000000" w:themeColor="text1"/>
          <w:highlight w:val="none"/>
        </w:rPr>
        <w:t>pear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proofErr w:type="gramStart"/>
      <w:r w:rsidRPr="0043752F">
        <w:rPr>
          <w:rStyle w:val="InlineCode"/>
          <w:color w:val="000000" w:themeColor="text1"/>
          <w:highlight w:val="none"/>
        </w:rPr>
        <w:t>jalepeno</w:t>
      </w:r>
      <w:r>
        <w:rPr>
          <w:rStyle w:val="InlineCode"/>
          <w:color w:val="000000" w:themeColor="text1"/>
          <w:highlight w:val="none"/>
        </w:rPr>
        <w:t>,ginger</w:t>
      </w:r>
      <w:proofErr w:type="spellEnd"/>
      <w:proofErr w:type="gram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673C4C3E" w14:textId="77777777" w:rsidR="0043752F" w:rsidRDefault="0043752F" w:rsidP="0043752F">
      <w:pPr>
        <w:jc w:val="both"/>
        <w:rPr>
          <w:color w:val="000000" w:themeColor="text1"/>
        </w:rPr>
      </w:pPr>
    </w:p>
    <w:p w14:paraId="04FF5E49" w14:textId="77777777" w:rsidR="0043752F" w:rsidRPr="0043752F" w:rsidRDefault="0043752F" w:rsidP="0043752F">
      <w:pPr>
        <w:jc w:val="both"/>
        <w:rPr>
          <w:color w:val="000000" w:themeColor="text1"/>
        </w:rPr>
      </w:pPr>
    </w:p>
    <w:p w14:paraId="726077A7" w14:textId="77777777" w:rsidR="0087105C" w:rsidRPr="0043752F" w:rsidRDefault="00000000" w:rsidP="0043752F">
      <w:p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lastRenderedPageBreak/>
        <w:t>Grafik</w:t>
      </w:r>
      <w:proofErr w:type="spellEnd"/>
      <w:r w:rsidRPr="0043752F">
        <w:rPr>
          <w:b/>
          <w:color w:val="000000" w:themeColor="text1"/>
        </w:rPr>
        <w:t xml:space="preserve"> 11: MobileNetV2 Confusion Matrix</w:t>
      </w:r>
    </w:p>
    <w:p w14:paraId="79DB3BF3" w14:textId="1C3867A5" w:rsidR="0087105C" w:rsidRPr="0043752F" w:rsidRDefault="0043752F" w:rsidP="0043752F">
      <w:pPr>
        <w:jc w:val="both"/>
        <w:rPr>
          <w:color w:val="000000" w:themeColor="text1"/>
        </w:rPr>
      </w:pPr>
      <w:r w:rsidRPr="0043752F">
        <w:rPr>
          <w:noProof/>
          <w:color w:val="000000" w:themeColor="text1"/>
        </w:rPr>
        <w:drawing>
          <wp:inline distT="0" distB="0" distL="0" distR="0" wp14:anchorId="6B591F78" wp14:editId="026B3918">
            <wp:extent cx="5962650" cy="5381625"/>
            <wp:effectExtent l="0" t="0" r="0" b="0"/>
            <wp:docPr id="114462625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C3E6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Genel </w:t>
      </w:r>
      <w:proofErr w:type="spellStart"/>
      <w:r w:rsidRPr="0043752F">
        <w:rPr>
          <w:b/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: MobileNetV2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diğer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oranına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sahip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Yanlış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az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5B433AAD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Dikkat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Çeken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Hatalar</w:t>
      </w:r>
      <w:proofErr w:type="spellEnd"/>
      <w:r w:rsidRPr="0043752F">
        <w:rPr>
          <w:color w:val="000000" w:themeColor="text1"/>
        </w:rPr>
        <w:t>:</w:t>
      </w:r>
    </w:p>
    <w:p w14:paraId="3D2EDCCF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capsicum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sweetcorn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tomato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neredeyse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hiç</w:t>
      </w:r>
      <w:proofErr w:type="spellEnd"/>
      <w:r w:rsidRPr="0043752F">
        <w:rPr>
          <w:color w:val="000000" w:themeColor="text1"/>
        </w:rPr>
        <w:t xml:space="preserve"> yok.</w:t>
      </w:r>
    </w:p>
    <w:p w14:paraId="49D9C27F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orange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r w:rsidRPr="0043752F">
        <w:rPr>
          <w:rStyle w:val="InlineCode"/>
          <w:color w:val="000000" w:themeColor="text1"/>
          <w:highlight w:val="none"/>
        </w:rPr>
        <w:t>ginger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hata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>.</w:t>
      </w:r>
    </w:p>
    <w:p w14:paraId="42075F0C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r w:rsidRPr="0043752F">
        <w:rPr>
          <w:rStyle w:val="InlineCode"/>
          <w:color w:val="000000" w:themeColor="text1"/>
          <w:highlight w:val="none"/>
        </w:rPr>
        <w:t>carrot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lettuce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bell pepper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apple</w:t>
      </w:r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cabbage</w:t>
      </w:r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karışıklıklar</w:t>
      </w:r>
      <w:proofErr w:type="spellEnd"/>
      <w:r w:rsidRPr="0043752F">
        <w:rPr>
          <w:color w:val="000000" w:themeColor="text1"/>
        </w:rPr>
        <w:t xml:space="preserve"> minimum </w:t>
      </w:r>
      <w:proofErr w:type="spellStart"/>
      <w:r w:rsidRPr="0043752F">
        <w:rPr>
          <w:color w:val="000000" w:themeColor="text1"/>
        </w:rPr>
        <w:t>seviyede</w:t>
      </w:r>
      <w:proofErr w:type="spellEnd"/>
      <w:r w:rsidRPr="0043752F">
        <w:rPr>
          <w:color w:val="000000" w:themeColor="text1"/>
        </w:rPr>
        <w:t>.</w:t>
      </w:r>
    </w:p>
    <w:p w14:paraId="2FD63231" w14:textId="77777777" w:rsidR="0087105C" w:rsidRPr="0043752F" w:rsidRDefault="00000000" w:rsidP="0043752F">
      <w:pPr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 w:rsidRPr="0043752F">
        <w:rPr>
          <w:rStyle w:val="InlineCode"/>
          <w:color w:val="000000" w:themeColor="text1"/>
          <w:highlight w:val="none"/>
        </w:rPr>
        <w:t>sweetpotato</w:t>
      </w:r>
      <w:proofErr w:type="spellEnd"/>
      <w:r w:rsidRPr="0043752F">
        <w:rPr>
          <w:color w:val="000000" w:themeColor="text1"/>
        </w:rPr>
        <w:t xml:space="preserve">, </w:t>
      </w:r>
      <w:r w:rsidRPr="0043752F">
        <w:rPr>
          <w:rStyle w:val="InlineCode"/>
          <w:color w:val="000000" w:themeColor="text1"/>
          <w:highlight w:val="none"/>
        </w:rPr>
        <w:t>pineapple</w:t>
      </w:r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rStyle w:val="InlineCode"/>
          <w:color w:val="000000" w:themeColor="text1"/>
          <w:highlight w:val="none"/>
        </w:rPr>
        <w:t>jalepeno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tahmin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çok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>.</w:t>
      </w:r>
    </w:p>
    <w:p w14:paraId="47504BAE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lastRenderedPageBreak/>
        <w:t xml:space="preserve">4. </w:t>
      </w:r>
      <w:proofErr w:type="spellStart"/>
      <w:r w:rsidRPr="0043752F">
        <w:rPr>
          <w:b w:val="0"/>
          <w:i w:val="0"/>
          <w:color w:val="000000" w:themeColor="text1"/>
        </w:rPr>
        <w:t>Sonuç</w:t>
      </w:r>
      <w:proofErr w:type="spellEnd"/>
      <w:r w:rsidRPr="0043752F">
        <w:rPr>
          <w:b w:val="0"/>
          <w:i w:val="0"/>
          <w:color w:val="000000" w:themeColor="text1"/>
        </w:rPr>
        <w:t xml:space="preserve"> </w:t>
      </w:r>
      <w:proofErr w:type="spellStart"/>
      <w:r w:rsidRPr="0043752F">
        <w:rPr>
          <w:b w:val="0"/>
          <w:i w:val="0"/>
          <w:color w:val="000000" w:themeColor="text1"/>
        </w:rPr>
        <w:t>ve</w:t>
      </w:r>
      <w:proofErr w:type="spellEnd"/>
      <w:r w:rsidRPr="0043752F">
        <w:rPr>
          <w:b w:val="0"/>
          <w:i w:val="0"/>
          <w:color w:val="000000" w:themeColor="text1"/>
        </w:rPr>
        <w:t xml:space="preserve"> </w:t>
      </w:r>
      <w:proofErr w:type="spellStart"/>
      <w:r w:rsidRPr="0043752F">
        <w:rPr>
          <w:b w:val="0"/>
          <w:i w:val="0"/>
          <w:color w:val="000000" w:themeColor="text1"/>
        </w:rPr>
        <w:t>Gelecek</w:t>
      </w:r>
      <w:proofErr w:type="spellEnd"/>
      <w:r w:rsidRPr="0043752F">
        <w:rPr>
          <w:b w:val="0"/>
          <w:i w:val="0"/>
          <w:color w:val="000000" w:themeColor="text1"/>
        </w:rPr>
        <w:t xml:space="preserve"> </w:t>
      </w:r>
      <w:proofErr w:type="spellStart"/>
      <w:r w:rsidRPr="0043752F">
        <w:rPr>
          <w:b w:val="0"/>
          <w:i w:val="0"/>
          <w:color w:val="000000" w:themeColor="text1"/>
        </w:rPr>
        <w:t>Çalışmalar</w:t>
      </w:r>
      <w:proofErr w:type="spellEnd"/>
    </w:p>
    <w:p w14:paraId="6E742FCB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4.1 </w:t>
      </w:r>
      <w:proofErr w:type="spellStart"/>
      <w:r w:rsidRPr="0043752F">
        <w:rPr>
          <w:b w:val="0"/>
          <w:color w:val="000000" w:themeColor="text1"/>
        </w:rPr>
        <w:t>Sonuçlar</w:t>
      </w:r>
      <w:proofErr w:type="spellEnd"/>
    </w:p>
    <w:p w14:paraId="7A5A79ED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Bu </w:t>
      </w:r>
      <w:proofErr w:type="spellStart"/>
      <w:r w:rsidRPr="0043752F">
        <w:rPr>
          <w:color w:val="000000" w:themeColor="text1"/>
        </w:rPr>
        <w:t>proje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makine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öğrenimi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problemine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yaklaşımlar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sunmuştur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Yapılan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deneyler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sonucunda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edilen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bulgular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şunlardır</w:t>
      </w:r>
      <w:proofErr w:type="spellEnd"/>
      <w:r w:rsidRPr="0043752F">
        <w:rPr>
          <w:color w:val="000000" w:themeColor="text1"/>
        </w:rPr>
        <w:t>:</w:t>
      </w:r>
    </w:p>
    <w:p w14:paraId="7C046A9C" w14:textId="77777777" w:rsidR="0087105C" w:rsidRPr="0043752F" w:rsidRDefault="00000000" w:rsidP="0043752F">
      <w:pPr>
        <w:numPr>
          <w:ilvl w:val="0"/>
          <w:numId w:val="6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Makine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Öğrenimi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: KNN,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  <w:r w:rsidRPr="0043752F">
        <w:rPr>
          <w:color w:val="000000" w:themeColor="text1"/>
        </w:rPr>
        <w:t xml:space="preserve">, random forest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SVM </w:t>
      </w:r>
      <w:proofErr w:type="spellStart"/>
      <w:r w:rsidRPr="0043752F">
        <w:rPr>
          <w:color w:val="000000" w:themeColor="text1"/>
        </w:rPr>
        <w:t>gibi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belirli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başarılı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olsa</w:t>
      </w:r>
      <w:proofErr w:type="spellEnd"/>
      <w:r w:rsidRPr="0043752F">
        <w:rPr>
          <w:color w:val="000000" w:themeColor="text1"/>
        </w:rPr>
        <w:t xml:space="preserve"> da </w:t>
      </w:r>
      <w:proofErr w:type="spellStart"/>
      <w:r w:rsidRPr="0043752F">
        <w:rPr>
          <w:color w:val="000000" w:themeColor="text1"/>
        </w:rPr>
        <w:t>genel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gerisinde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kalmıştır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 KNN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lojistik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regresyon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karmaşıklığı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nedeniyle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düşük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göstermiştir</w:t>
      </w:r>
      <w:proofErr w:type="spellEnd"/>
      <w:r w:rsidRPr="0043752F">
        <w:rPr>
          <w:color w:val="000000" w:themeColor="text1"/>
        </w:rPr>
        <w:t>.</w:t>
      </w:r>
    </w:p>
    <w:p w14:paraId="507AEA11" w14:textId="77777777" w:rsidR="0087105C" w:rsidRPr="0043752F" w:rsidRDefault="00000000" w:rsidP="0043752F">
      <w:pPr>
        <w:numPr>
          <w:ilvl w:val="0"/>
          <w:numId w:val="6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Derin </w:t>
      </w:r>
      <w:proofErr w:type="spellStart"/>
      <w:r w:rsidRPr="0043752F">
        <w:rPr>
          <w:b/>
          <w:color w:val="000000" w:themeColor="text1"/>
        </w:rPr>
        <w:t>Öğrenme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: CNN, VGG16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MobileNetV2 </w:t>
      </w:r>
      <w:proofErr w:type="spellStart"/>
      <w:r w:rsidRPr="0043752F">
        <w:rPr>
          <w:color w:val="000000" w:themeColor="text1"/>
        </w:rPr>
        <w:t>modelleri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oranlarıyla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dikkat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çekmiştir</w:t>
      </w:r>
      <w:proofErr w:type="spellEnd"/>
      <w:r w:rsidRPr="0043752F">
        <w:rPr>
          <w:color w:val="000000" w:themeColor="text1"/>
        </w:rPr>
        <w:t xml:space="preserve">. Bu </w:t>
      </w:r>
      <w:proofErr w:type="spellStart"/>
      <w:r w:rsidRPr="0043752F">
        <w:rPr>
          <w:color w:val="000000" w:themeColor="text1"/>
        </w:rPr>
        <w:t>modeller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 CNN,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setindeki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sınıfları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başarılı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bir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şekilde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ayırt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edebilmiştir</w:t>
      </w:r>
      <w:proofErr w:type="spellEnd"/>
      <w:r w:rsidRPr="0043752F">
        <w:rPr>
          <w:color w:val="000000" w:themeColor="text1"/>
        </w:rPr>
        <w:t xml:space="preserve">. MobileNetV2 </w:t>
      </w:r>
      <w:proofErr w:type="spellStart"/>
      <w:r w:rsidRPr="0043752F">
        <w:rPr>
          <w:color w:val="000000" w:themeColor="text1"/>
        </w:rPr>
        <w:t>modeli</w:t>
      </w:r>
      <w:proofErr w:type="spellEnd"/>
      <w:r w:rsidRPr="0043752F">
        <w:rPr>
          <w:color w:val="000000" w:themeColor="text1"/>
        </w:rPr>
        <w:t xml:space="preserve">, hem </w:t>
      </w:r>
      <w:proofErr w:type="spellStart"/>
      <w:r w:rsidRPr="0043752F">
        <w:rPr>
          <w:color w:val="000000" w:themeColor="text1"/>
        </w:rPr>
        <w:t>hız</w:t>
      </w:r>
      <w:proofErr w:type="spellEnd"/>
      <w:r w:rsidRPr="0043752F">
        <w:rPr>
          <w:color w:val="000000" w:themeColor="text1"/>
        </w:rPr>
        <w:t xml:space="preserve"> hem de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açısından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üstün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göstermiştir</w:t>
      </w:r>
      <w:proofErr w:type="spellEnd"/>
      <w:r w:rsidRPr="0043752F">
        <w:rPr>
          <w:color w:val="000000" w:themeColor="text1"/>
        </w:rPr>
        <w:t>.</w:t>
      </w:r>
    </w:p>
    <w:p w14:paraId="167270B6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4.2 </w:t>
      </w:r>
      <w:proofErr w:type="spellStart"/>
      <w:r w:rsidRPr="0043752F">
        <w:rPr>
          <w:b w:val="0"/>
          <w:color w:val="000000" w:themeColor="text1"/>
        </w:rPr>
        <w:t>Gelecek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Çalışmalar</w:t>
      </w:r>
      <w:proofErr w:type="spellEnd"/>
    </w:p>
    <w:p w14:paraId="3F5AA420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Bu </w:t>
      </w:r>
      <w:proofErr w:type="spellStart"/>
      <w:r w:rsidRPr="0043752F">
        <w:rPr>
          <w:color w:val="000000" w:themeColor="text1"/>
        </w:rPr>
        <w:t>çalışmanın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gelecekteki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yönleri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şunlar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olabilir</w:t>
      </w:r>
      <w:proofErr w:type="spellEnd"/>
      <w:r w:rsidRPr="0043752F">
        <w:rPr>
          <w:color w:val="000000" w:themeColor="text1"/>
        </w:rPr>
        <w:t>:</w:t>
      </w:r>
    </w:p>
    <w:p w14:paraId="13572756" w14:textId="77777777" w:rsidR="0087105C" w:rsidRPr="0043752F" w:rsidRDefault="00000000" w:rsidP="0043752F">
      <w:pPr>
        <w:numPr>
          <w:ilvl w:val="0"/>
          <w:numId w:val="7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Veri Seti </w:t>
      </w:r>
      <w:proofErr w:type="spellStart"/>
      <w:r w:rsidRPr="0043752F">
        <w:rPr>
          <w:b/>
          <w:color w:val="000000" w:themeColor="text1"/>
        </w:rPr>
        <w:t>Genişletme</w:t>
      </w:r>
      <w:proofErr w:type="spellEnd"/>
      <w:r w:rsidRPr="0043752F">
        <w:rPr>
          <w:color w:val="000000" w:themeColor="text1"/>
        </w:rPr>
        <w:t xml:space="preserve">: </w:t>
      </w:r>
      <w:proofErr w:type="spellStart"/>
      <w:r w:rsidRPr="0043752F">
        <w:rPr>
          <w:color w:val="000000" w:themeColor="text1"/>
        </w:rPr>
        <w:t>Mevcut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eklenerek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genelleme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yeteneği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artırılabilir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Ayrıca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veri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setine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fazla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çeşitlilik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katarak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koşullarda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artırılabilir</w:t>
      </w:r>
      <w:proofErr w:type="spellEnd"/>
      <w:r w:rsidRPr="0043752F">
        <w:rPr>
          <w:color w:val="000000" w:themeColor="text1"/>
        </w:rPr>
        <w:t>.</w:t>
      </w:r>
    </w:p>
    <w:p w14:paraId="118CBB34" w14:textId="77777777" w:rsidR="0087105C" w:rsidRPr="0043752F" w:rsidRDefault="00000000" w:rsidP="0043752F">
      <w:pPr>
        <w:numPr>
          <w:ilvl w:val="0"/>
          <w:numId w:val="7"/>
        </w:numPr>
        <w:jc w:val="both"/>
        <w:rPr>
          <w:color w:val="000000" w:themeColor="text1"/>
        </w:rPr>
      </w:pPr>
      <w:r w:rsidRPr="0043752F">
        <w:rPr>
          <w:b/>
          <w:color w:val="000000" w:themeColor="text1"/>
        </w:rPr>
        <w:t xml:space="preserve">Model </w:t>
      </w:r>
      <w:proofErr w:type="spellStart"/>
      <w:r w:rsidRPr="0043752F">
        <w:rPr>
          <w:b/>
          <w:color w:val="000000" w:themeColor="text1"/>
        </w:rPr>
        <w:t>İyileştirme</w:t>
      </w:r>
      <w:proofErr w:type="spellEnd"/>
      <w:r w:rsidRPr="0043752F">
        <w:rPr>
          <w:color w:val="000000" w:themeColor="text1"/>
        </w:rPr>
        <w:t xml:space="preserve">: Derin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mimarileri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üzerinde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çeşitli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optimizasyonlar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yapılarak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artırılabilir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Özellikle</w:t>
      </w:r>
      <w:proofErr w:type="spellEnd"/>
      <w:r w:rsidRPr="0043752F">
        <w:rPr>
          <w:color w:val="000000" w:themeColor="text1"/>
        </w:rPr>
        <w:t xml:space="preserve">, transfer </w:t>
      </w:r>
      <w:proofErr w:type="spellStart"/>
      <w:r w:rsidRPr="0043752F">
        <w:rPr>
          <w:color w:val="000000" w:themeColor="text1"/>
        </w:rPr>
        <w:t>öğrenme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eğitim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süresi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kısaltılabilir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doğruluk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oranı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artırılabilir</w:t>
      </w:r>
      <w:proofErr w:type="spellEnd"/>
      <w:r w:rsidRPr="0043752F">
        <w:rPr>
          <w:color w:val="000000" w:themeColor="text1"/>
        </w:rPr>
        <w:t>.</w:t>
      </w:r>
    </w:p>
    <w:p w14:paraId="5EF66CC4" w14:textId="77777777" w:rsidR="0087105C" w:rsidRPr="0043752F" w:rsidRDefault="00000000" w:rsidP="0043752F">
      <w:pPr>
        <w:numPr>
          <w:ilvl w:val="0"/>
          <w:numId w:val="7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Gerçek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Zamanlı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Uygulamalar</w:t>
      </w:r>
      <w:proofErr w:type="spellEnd"/>
      <w:r w:rsidRPr="0043752F">
        <w:rPr>
          <w:color w:val="000000" w:themeColor="text1"/>
        </w:rPr>
        <w:t xml:space="preserve">: </w:t>
      </w:r>
      <w:proofErr w:type="spellStart"/>
      <w:r w:rsidRPr="0043752F">
        <w:rPr>
          <w:color w:val="000000" w:themeColor="text1"/>
        </w:rPr>
        <w:t>Eğitim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test </w:t>
      </w:r>
      <w:proofErr w:type="spellStart"/>
      <w:r w:rsidRPr="0043752F">
        <w:rPr>
          <w:color w:val="000000" w:themeColor="text1"/>
        </w:rPr>
        <w:t>edilen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gerçek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zamanlı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meyve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sebze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sınıflandırma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sistemlerine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entegre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edilebilir</w:t>
      </w:r>
      <w:proofErr w:type="spellEnd"/>
      <w:r w:rsidRPr="0043752F">
        <w:rPr>
          <w:color w:val="000000" w:themeColor="text1"/>
        </w:rPr>
        <w:t xml:space="preserve">. Bu, </w:t>
      </w:r>
      <w:proofErr w:type="spellStart"/>
      <w:r w:rsidRPr="0043752F">
        <w:rPr>
          <w:color w:val="000000" w:themeColor="text1"/>
        </w:rPr>
        <w:t>tarım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gıda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endüstrisinde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kullanılabilecek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pratik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uygulamalar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sağlayabilir</w:t>
      </w:r>
      <w:proofErr w:type="spellEnd"/>
      <w:r w:rsidRPr="0043752F">
        <w:rPr>
          <w:color w:val="000000" w:themeColor="text1"/>
        </w:rPr>
        <w:t>.</w:t>
      </w:r>
    </w:p>
    <w:p w14:paraId="2EB781DB" w14:textId="77777777" w:rsidR="0087105C" w:rsidRPr="0043752F" w:rsidRDefault="00000000" w:rsidP="0043752F">
      <w:pPr>
        <w:numPr>
          <w:ilvl w:val="0"/>
          <w:numId w:val="7"/>
        </w:numPr>
        <w:jc w:val="both"/>
        <w:rPr>
          <w:color w:val="000000" w:themeColor="text1"/>
        </w:rPr>
      </w:pPr>
      <w:proofErr w:type="spellStart"/>
      <w:r w:rsidRPr="0043752F">
        <w:rPr>
          <w:b/>
          <w:color w:val="000000" w:themeColor="text1"/>
        </w:rPr>
        <w:t>Diğer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Görüntü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İşleme</w:t>
      </w:r>
      <w:proofErr w:type="spellEnd"/>
      <w:r w:rsidRPr="0043752F">
        <w:rPr>
          <w:b/>
          <w:color w:val="000000" w:themeColor="text1"/>
        </w:rPr>
        <w:t xml:space="preserve"> </w:t>
      </w:r>
      <w:proofErr w:type="spellStart"/>
      <w:r w:rsidRPr="0043752F">
        <w:rPr>
          <w:b/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: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görüntü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işleme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artırma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teknikleri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da </w:t>
      </w:r>
      <w:proofErr w:type="spellStart"/>
      <w:r w:rsidRPr="0043752F">
        <w:rPr>
          <w:color w:val="000000" w:themeColor="text1"/>
        </w:rPr>
        <w:t>iyileştirilebilir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Örneğin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farklı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filtreler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dönüşümler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uygulanarak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daha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dayanıklı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genelleme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yeteneği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yüksek</w:t>
      </w:r>
      <w:proofErr w:type="spellEnd"/>
      <w:r w:rsidRPr="0043752F">
        <w:rPr>
          <w:color w:val="000000" w:themeColor="text1"/>
        </w:rPr>
        <w:t xml:space="preserve"> hale </w:t>
      </w:r>
      <w:proofErr w:type="spellStart"/>
      <w:r w:rsidRPr="0043752F">
        <w:rPr>
          <w:color w:val="000000" w:themeColor="text1"/>
        </w:rPr>
        <w:t>getirilebilir</w:t>
      </w:r>
      <w:proofErr w:type="spellEnd"/>
      <w:r w:rsidRPr="0043752F">
        <w:rPr>
          <w:color w:val="000000" w:themeColor="text1"/>
        </w:rPr>
        <w:t>.</w:t>
      </w:r>
    </w:p>
    <w:p w14:paraId="50FD828D" w14:textId="77777777" w:rsidR="0087105C" w:rsidRPr="0043752F" w:rsidRDefault="00000000" w:rsidP="0043752F">
      <w:pPr>
        <w:pStyle w:val="Balk2"/>
        <w:jc w:val="both"/>
        <w:rPr>
          <w:b w:val="0"/>
          <w:i w:val="0"/>
          <w:color w:val="000000" w:themeColor="text1"/>
        </w:rPr>
      </w:pPr>
      <w:r w:rsidRPr="0043752F">
        <w:rPr>
          <w:b w:val="0"/>
          <w:i w:val="0"/>
          <w:color w:val="000000" w:themeColor="text1"/>
        </w:rPr>
        <w:t xml:space="preserve">5. </w:t>
      </w:r>
      <w:proofErr w:type="spellStart"/>
      <w:r w:rsidRPr="0043752F">
        <w:rPr>
          <w:b w:val="0"/>
          <w:i w:val="0"/>
          <w:color w:val="000000" w:themeColor="text1"/>
        </w:rPr>
        <w:t>Kaynaklar</w:t>
      </w:r>
      <w:proofErr w:type="spellEnd"/>
    </w:p>
    <w:p w14:paraId="28864CD1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Veri </w:t>
      </w:r>
      <w:proofErr w:type="spellStart"/>
      <w:r w:rsidRPr="0043752F">
        <w:rPr>
          <w:color w:val="000000" w:themeColor="text1"/>
        </w:rPr>
        <w:t>seti</w:t>
      </w:r>
      <w:proofErr w:type="spellEnd"/>
      <w:r w:rsidRPr="0043752F">
        <w:rPr>
          <w:color w:val="000000" w:themeColor="text1"/>
        </w:rPr>
        <w:t>: Fruits and Vegetables Image Recognition Dataset</w:t>
      </w:r>
    </w:p>
    <w:p w14:paraId="433DAF7D" w14:textId="77777777" w:rsidR="0087105C" w:rsidRPr="0043752F" w:rsidRDefault="00000000" w:rsidP="0043752F">
      <w:pPr>
        <w:numPr>
          <w:ilvl w:val="0"/>
          <w:numId w:val="2"/>
        </w:num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Python </w:t>
      </w:r>
      <w:proofErr w:type="spellStart"/>
      <w:r w:rsidRPr="0043752F">
        <w:rPr>
          <w:color w:val="000000" w:themeColor="text1"/>
        </w:rPr>
        <w:t>kütüphaneleri</w:t>
      </w:r>
      <w:proofErr w:type="spellEnd"/>
      <w:r w:rsidRPr="0043752F">
        <w:rPr>
          <w:color w:val="000000" w:themeColor="text1"/>
        </w:rPr>
        <w:t xml:space="preserve">: TensorFlow, </w:t>
      </w:r>
      <w:proofErr w:type="spellStart"/>
      <w:r w:rsidRPr="0043752F">
        <w:rPr>
          <w:color w:val="000000" w:themeColor="text1"/>
        </w:rPr>
        <w:t>Keras</w:t>
      </w:r>
      <w:proofErr w:type="spellEnd"/>
      <w:r w:rsidRPr="0043752F">
        <w:rPr>
          <w:color w:val="000000" w:themeColor="text1"/>
        </w:rPr>
        <w:t>, Scikit-learn, NumPy, Matplotlib</w:t>
      </w:r>
    </w:p>
    <w:p w14:paraId="308225C7" w14:textId="77777777" w:rsidR="0087105C" w:rsidRPr="0043752F" w:rsidRDefault="00000000" w:rsidP="0043752F">
      <w:pPr>
        <w:pStyle w:val="Balk3"/>
        <w:jc w:val="both"/>
        <w:rPr>
          <w:b w:val="0"/>
          <w:color w:val="000000" w:themeColor="text1"/>
        </w:rPr>
      </w:pPr>
      <w:r w:rsidRPr="0043752F">
        <w:rPr>
          <w:b w:val="0"/>
          <w:color w:val="000000" w:themeColor="text1"/>
        </w:rPr>
        <w:t xml:space="preserve">Ek: </w:t>
      </w:r>
      <w:proofErr w:type="spellStart"/>
      <w:r w:rsidRPr="0043752F">
        <w:rPr>
          <w:b w:val="0"/>
          <w:color w:val="000000" w:themeColor="text1"/>
        </w:rPr>
        <w:t>Kod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ve</w:t>
      </w:r>
      <w:proofErr w:type="spellEnd"/>
      <w:r w:rsidRPr="0043752F">
        <w:rPr>
          <w:b w:val="0"/>
          <w:color w:val="000000" w:themeColor="text1"/>
        </w:rPr>
        <w:t xml:space="preserve"> </w:t>
      </w:r>
      <w:proofErr w:type="spellStart"/>
      <w:r w:rsidRPr="0043752F">
        <w:rPr>
          <w:b w:val="0"/>
          <w:color w:val="000000" w:themeColor="text1"/>
        </w:rPr>
        <w:t>Grafikler</w:t>
      </w:r>
      <w:proofErr w:type="spellEnd"/>
    </w:p>
    <w:p w14:paraId="0BF01531" w14:textId="77777777" w:rsidR="0087105C" w:rsidRPr="0043752F" w:rsidRDefault="00000000" w:rsidP="0043752F">
      <w:pPr>
        <w:jc w:val="both"/>
        <w:rPr>
          <w:color w:val="000000" w:themeColor="text1"/>
        </w:rPr>
      </w:pPr>
      <w:r w:rsidRPr="0043752F">
        <w:rPr>
          <w:color w:val="000000" w:themeColor="text1"/>
        </w:rPr>
        <w:t xml:space="preserve">Bu </w:t>
      </w:r>
      <w:proofErr w:type="spellStart"/>
      <w:r w:rsidRPr="0043752F">
        <w:rPr>
          <w:color w:val="000000" w:themeColor="text1"/>
        </w:rPr>
        <w:t>bölümde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projenin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uygulama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kodları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elde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edilen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grafikler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almaktadır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Kodlar</w:t>
      </w:r>
      <w:proofErr w:type="spellEnd"/>
      <w:r w:rsidRPr="0043752F">
        <w:rPr>
          <w:color w:val="000000" w:themeColor="text1"/>
        </w:rPr>
        <w:t xml:space="preserve">, </w:t>
      </w:r>
      <w:proofErr w:type="spellStart"/>
      <w:r w:rsidRPr="0043752F">
        <w:rPr>
          <w:color w:val="000000" w:themeColor="text1"/>
        </w:rPr>
        <w:t>modelin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nasıl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eğitildiğini</w:t>
      </w:r>
      <w:proofErr w:type="spellEnd"/>
      <w:r w:rsidRPr="0043752F">
        <w:rPr>
          <w:color w:val="000000" w:themeColor="text1"/>
        </w:rPr>
        <w:t xml:space="preserve">, test </w:t>
      </w:r>
      <w:proofErr w:type="spellStart"/>
      <w:r w:rsidRPr="0043752F">
        <w:rPr>
          <w:color w:val="000000" w:themeColor="text1"/>
        </w:rPr>
        <w:t>edildiğini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ve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sonuçların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nasıl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yorumlandığını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göstermektedir</w:t>
      </w:r>
      <w:proofErr w:type="spellEnd"/>
      <w:r w:rsidRPr="0043752F">
        <w:rPr>
          <w:color w:val="000000" w:themeColor="text1"/>
        </w:rPr>
        <w:t xml:space="preserve">. </w:t>
      </w:r>
      <w:proofErr w:type="spellStart"/>
      <w:r w:rsidRPr="0043752F">
        <w:rPr>
          <w:color w:val="000000" w:themeColor="text1"/>
        </w:rPr>
        <w:t>Grafikler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ise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modellerin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performansını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görsel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olarak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değerlendirmek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için</w:t>
      </w:r>
      <w:proofErr w:type="spellEnd"/>
      <w:r w:rsidRPr="0043752F">
        <w:rPr>
          <w:color w:val="000000" w:themeColor="text1"/>
        </w:rPr>
        <w:t xml:space="preserve"> </w:t>
      </w:r>
      <w:proofErr w:type="spellStart"/>
      <w:r w:rsidRPr="0043752F">
        <w:rPr>
          <w:color w:val="000000" w:themeColor="text1"/>
        </w:rPr>
        <w:t>kullanılmıştır</w:t>
      </w:r>
      <w:proofErr w:type="spellEnd"/>
      <w:r w:rsidRPr="0043752F">
        <w:rPr>
          <w:color w:val="000000" w:themeColor="text1"/>
        </w:rPr>
        <w:t>.</w:t>
      </w:r>
    </w:p>
    <w:sectPr w:rsidR="0087105C" w:rsidRPr="0043752F">
      <w:pgSz w:w="12240" w:h="15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A8F415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D00D0A">
      <w:start w:val="1"/>
      <w:numFmt w:val="decimal"/>
      <w:lvlText w:val=""/>
      <w:lvlJc w:val="left"/>
    </w:lvl>
    <w:lvl w:ilvl="2" w:tplc="9162E07C">
      <w:start w:val="1"/>
      <w:numFmt w:val="decimal"/>
      <w:lvlText w:val=""/>
      <w:lvlJc w:val="left"/>
    </w:lvl>
    <w:lvl w:ilvl="3" w:tplc="A3E298DE">
      <w:start w:val="1"/>
      <w:numFmt w:val="decimal"/>
      <w:lvlText w:val=""/>
      <w:lvlJc w:val="left"/>
    </w:lvl>
    <w:lvl w:ilvl="4" w:tplc="2C4CBCC4">
      <w:start w:val="1"/>
      <w:numFmt w:val="decimal"/>
      <w:lvlText w:val=""/>
      <w:lvlJc w:val="left"/>
    </w:lvl>
    <w:lvl w:ilvl="5" w:tplc="33B403DE">
      <w:start w:val="1"/>
      <w:numFmt w:val="decimal"/>
      <w:lvlText w:val=""/>
      <w:lvlJc w:val="left"/>
    </w:lvl>
    <w:lvl w:ilvl="6" w:tplc="D8AE0EC4">
      <w:start w:val="1"/>
      <w:numFmt w:val="decimal"/>
      <w:lvlText w:val=""/>
      <w:lvlJc w:val="left"/>
    </w:lvl>
    <w:lvl w:ilvl="7" w:tplc="CC988780">
      <w:start w:val="1"/>
      <w:numFmt w:val="decimal"/>
      <w:lvlText w:val=""/>
      <w:lvlJc w:val="left"/>
    </w:lvl>
    <w:lvl w:ilvl="8" w:tplc="B60A2F20">
      <w:start w:val="1"/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24F05A9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A8A072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F2EA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1853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BEFE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4AA1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A2A7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BD46E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1C98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6B883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4E72D0">
      <w:start w:val="1"/>
      <w:numFmt w:val="decimal"/>
      <w:lvlText w:val=""/>
      <w:lvlJc w:val="left"/>
    </w:lvl>
    <w:lvl w:ilvl="2" w:tplc="0B8411C2">
      <w:start w:val="1"/>
      <w:numFmt w:val="decimal"/>
      <w:lvlText w:val=""/>
      <w:lvlJc w:val="left"/>
    </w:lvl>
    <w:lvl w:ilvl="3" w:tplc="8F74FFB2">
      <w:start w:val="1"/>
      <w:numFmt w:val="decimal"/>
      <w:lvlText w:val=""/>
      <w:lvlJc w:val="left"/>
    </w:lvl>
    <w:lvl w:ilvl="4" w:tplc="1EF041C6">
      <w:start w:val="1"/>
      <w:numFmt w:val="decimal"/>
      <w:lvlText w:val=""/>
      <w:lvlJc w:val="left"/>
    </w:lvl>
    <w:lvl w:ilvl="5" w:tplc="C8282CDA">
      <w:start w:val="1"/>
      <w:numFmt w:val="decimal"/>
      <w:lvlText w:val=""/>
      <w:lvlJc w:val="left"/>
    </w:lvl>
    <w:lvl w:ilvl="6" w:tplc="1FD0F8C8">
      <w:start w:val="1"/>
      <w:numFmt w:val="decimal"/>
      <w:lvlText w:val=""/>
      <w:lvlJc w:val="left"/>
    </w:lvl>
    <w:lvl w:ilvl="7" w:tplc="CAD01818">
      <w:start w:val="1"/>
      <w:numFmt w:val="decimal"/>
      <w:lvlText w:val=""/>
      <w:lvlJc w:val="left"/>
    </w:lvl>
    <w:lvl w:ilvl="8" w:tplc="DA6A8FB8">
      <w:start w:val="1"/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542A62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C230C2">
      <w:start w:val="1"/>
      <w:numFmt w:val="decimal"/>
      <w:lvlText w:val=""/>
      <w:lvlJc w:val="left"/>
    </w:lvl>
    <w:lvl w:ilvl="2" w:tplc="F9D61E14">
      <w:start w:val="1"/>
      <w:numFmt w:val="decimal"/>
      <w:lvlText w:val=""/>
      <w:lvlJc w:val="left"/>
    </w:lvl>
    <w:lvl w:ilvl="3" w:tplc="3CDC467C">
      <w:start w:val="1"/>
      <w:numFmt w:val="decimal"/>
      <w:lvlText w:val=""/>
      <w:lvlJc w:val="left"/>
    </w:lvl>
    <w:lvl w:ilvl="4" w:tplc="63680D60">
      <w:start w:val="1"/>
      <w:numFmt w:val="decimal"/>
      <w:lvlText w:val=""/>
      <w:lvlJc w:val="left"/>
    </w:lvl>
    <w:lvl w:ilvl="5" w:tplc="8DB0312C">
      <w:start w:val="1"/>
      <w:numFmt w:val="decimal"/>
      <w:lvlText w:val=""/>
      <w:lvlJc w:val="left"/>
    </w:lvl>
    <w:lvl w:ilvl="6" w:tplc="F13C398C">
      <w:start w:val="1"/>
      <w:numFmt w:val="decimal"/>
      <w:lvlText w:val=""/>
      <w:lvlJc w:val="left"/>
    </w:lvl>
    <w:lvl w:ilvl="7" w:tplc="13DEA784">
      <w:start w:val="1"/>
      <w:numFmt w:val="decimal"/>
      <w:lvlText w:val=""/>
      <w:lvlJc w:val="left"/>
    </w:lvl>
    <w:lvl w:ilvl="8" w:tplc="FD0C484C">
      <w:start w:val="1"/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9BDA9B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C41ADE">
      <w:start w:val="1"/>
      <w:numFmt w:val="decimal"/>
      <w:lvlText w:val=""/>
      <w:lvlJc w:val="left"/>
    </w:lvl>
    <w:lvl w:ilvl="2" w:tplc="23C6EB4A">
      <w:start w:val="1"/>
      <w:numFmt w:val="decimal"/>
      <w:lvlText w:val=""/>
      <w:lvlJc w:val="left"/>
    </w:lvl>
    <w:lvl w:ilvl="3" w:tplc="1B66A2AE">
      <w:start w:val="1"/>
      <w:numFmt w:val="decimal"/>
      <w:lvlText w:val=""/>
      <w:lvlJc w:val="left"/>
    </w:lvl>
    <w:lvl w:ilvl="4" w:tplc="69B83990">
      <w:start w:val="1"/>
      <w:numFmt w:val="decimal"/>
      <w:lvlText w:val=""/>
      <w:lvlJc w:val="left"/>
    </w:lvl>
    <w:lvl w:ilvl="5" w:tplc="9B907EBE">
      <w:start w:val="1"/>
      <w:numFmt w:val="decimal"/>
      <w:lvlText w:val=""/>
      <w:lvlJc w:val="left"/>
    </w:lvl>
    <w:lvl w:ilvl="6" w:tplc="E4260540">
      <w:start w:val="1"/>
      <w:numFmt w:val="decimal"/>
      <w:lvlText w:val=""/>
      <w:lvlJc w:val="left"/>
    </w:lvl>
    <w:lvl w:ilvl="7" w:tplc="C24A0CD8">
      <w:start w:val="1"/>
      <w:numFmt w:val="decimal"/>
      <w:lvlText w:val=""/>
      <w:lvlJc w:val="left"/>
    </w:lvl>
    <w:lvl w:ilvl="8" w:tplc="27426B3A">
      <w:start w:val="1"/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D2A816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7E3080">
      <w:start w:val="1"/>
      <w:numFmt w:val="decimal"/>
      <w:lvlText w:val=""/>
      <w:lvlJc w:val="left"/>
    </w:lvl>
    <w:lvl w:ilvl="2" w:tplc="EE34F350">
      <w:start w:val="1"/>
      <w:numFmt w:val="decimal"/>
      <w:lvlText w:val=""/>
      <w:lvlJc w:val="left"/>
    </w:lvl>
    <w:lvl w:ilvl="3" w:tplc="CEE4A5AE">
      <w:start w:val="1"/>
      <w:numFmt w:val="decimal"/>
      <w:lvlText w:val=""/>
      <w:lvlJc w:val="left"/>
    </w:lvl>
    <w:lvl w:ilvl="4" w:tplc="70340C5A">
      <w:start w:val="1"/>
      <w:numFmt w:val="decimal"/>
      <w:lvlText w:val=""/>
      <w:lvlJc w:val="left"/>
    </w:lvl>
    <w:lvl w:ilvl="5" w:tplc="49A23B7E">
      <w:start w:val="1"/>
      <w:numFmt w:val="decimal"/>
      <w:lvlText w:val=""/>
      <w:lvlJc w:val="left"/>
    </w:lvl>
    <w:lvl w:ilvl="6" w:tplc="BE50A558">
      <w:start w:val="1"/>
      <w:numFmt w:val="decimal"/>
      <w:lvlText w:val=""/>
      <w:lvlJc w:val="left"/>
    </w:lvl>
    <w:lvl w:ilvl="7" w:tplc="AEA228C8">
      <w:start w:val="1"/>
      <w:numFmt w:val="decimal"/>
      <w:lvlText w:val=""/>
      <w:lvlJc w:val="left"/>
    </w:lvl>
    <w:lvl w:ilvl="8" w:tplc="D40A05E4">
      <w:start w:val="1"/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A5E821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AEC0754">
      <w:start w:val="1"/>
      <w:numFmt w:val="decimal"/>
      <w:lvlText w:val=""/>
      <w:lvlJc w:val="left"/>
    </w:lvl>
    <w:lvl w:ilvl="2" w:tplc="7DBAE05A">
      <w:start w:val="1"/>
      <w:numFmt w:val="decimal"/>
      <w:lvlText w:val=""/>
      <w:lvlJc w:val="left"/>
    </w:lvl>
    <w:lvl w:ilvl="3" w:tplc="86A85EC6">
      <w:start w:val="1"/>
      <w:numFmt w:val="decimal"/>
      <w:lvlText w:val=""/>
      <w:lvlJc w:val="left"/>
    </w:lvl>
    <w:lvl w:ilvl="4" w:tplc="36860596">
      <w:start w:val="1"/>
      <w:numFmt w:val="decimal"/>
      <w:lvlText w:val=""/>
      <w:lvlJc w:val="left"/>
    </w:lvl>
    <w:lvl w:ilvl="5" w:tplc="C9D485D6">
      <w:start w:val="1"/>
      <w:numFmt w:val="decimal"/>
      <w:lvlText w:val=""/>
      <w:lvlJc w:val="left"/>
    </w:lvl>
    <w:lvl w:ilvl="6" w:tplc="F3221E72">
      <w:start w:val="1"/>
      <w:numFmt w:val="decimal"/>
      <w:lvlText w:val=""/>
      <w:lvlJc w:val="left"/>
    </w:lvl>
    <w:lvl w:ilvl="7" w:tplc="6776ABCA">
      <w:start w:val="1"/>
      <w:numFmt w:val="decimal"/>
      <w:lvlText w:val=""/>
      <w:lvlJc w:val="left"/>
    </w:lvl>
    <w:lvl w:ilvl="8" w:tplc="115C74B0">
      <w:start w:val="1"/>
      <w:numFmt w:val="decimal"/>
      <w:lvlText w:val=""/>
      <w:lvlJc w:val="left"/>
    </w:lvl>
  </w:abstractNum>
  <w:num w:numId="1" w16cid:durableId="413090493">
    <w:abstractNumId w:val="0"/>
  </w:num>
  <w:num w:numId="2" w16cid:durableId="2080133280">
    <w:abstractNumId w:val="1"/>
  </w:num>
  <w:num w:numId="3" w16cid:durableId="1795251543">
    <w:abstractNumId w:val="2"/>
  </w:num>
  <w:num w:numId="4" w16cid:durableId="1101150298">
    <w:abstractNumId w:val="3"/>
  </w:num>
  <w:num w:numId="5" w16cid:durableId="2052000911">
    <w:abstractNumId w:val="4"/>
  </w:num>
  <w:num w:numId="6" w16cid:durableId="699626846">
    <w:abstractNumId w:val="5"/>
  </w:num>
  <w:num w:numId="7" w16cid:durableId="173188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105C"/>
    <w:rsid w:val="00024915"/>
    <w:rsid w:val="0026761C"/>
    <w:rsid w:val="0043752F"/>
    <w:rsid w:val="007D3E21"/>
    <w:rsid w:val="0087105C"/>
    <w:rsid w:val="00985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4DB28060"/>
  <w15:docId w15:val="{EEC488E0-5902-47B5-8AC4-BE84AEECF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</w:style>
  <w:style w:type="paragraph" w:styleId="Balk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alk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Balk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alk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InlineCode">
    <w:name w:val="InlineCode"/>
    <w:rPr>
      <w:rFonts w:ascii="Consolas" w:eastAsia="Consolas" w:hAnsi="Consolas" w:cs="Consolas"/>
      <w:color w:val="C7254E"/>
      <w:sz w:val="20"/>
      <w:szCs w:val="20"/>
      <w:highlight w:val="white"/>
    </w:rPr>
  </w:style>
  <w:style w:type="character" w:customStyle="1" w:styleId="AdChar">
    <w:name w:val="Ad Char"/>
    <w:basedOn w:val="VarsaylanParagrafYazTipi"/>
    <w:link w:val="Ad"/>
    <w:uiPriority w:val="1"/>
    <w:locked/>
    <w:rsid w:val="0026761C"/>
    <w:rPr>
      <w:b/>
      <w:caps/>
      <w:spacing w:val="21"/>
      <w:sz w:val="36"/>
    </w:rPr>
  </w:style>
  <w:style w:type="paragraph" w:customStyle="1" w:styleId="Ad">
    <w:name w:val="Ad"/>
    <w:basedOn w:val="Normal"/>
    <w:link w:val="AdChar"/>
    <w:uiPriority w:val="1"/>
    <w:qFormat/>
    <w:rsid w:val="0026761C"/>
    <w:pPr>
      <w:spacing w:after="240"/>
      <w:contextualSpacing/>
      <w:outlineLvl w:val="0"/>
    </w:pPr>
    <w:rPr>
      <w:b/>
      <w:caps/>
      <w:spacing w:val="2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1582</Words>
  <Characters>9023</Characters>
  <Application>Microsoft Office Word</Application>
  <DocSecurity>0</DocSecurity>
  <Lines>75</Lines>
  <Paragraphs>21</Paragraphs>
  <ScaleCrop>false</ScaleCrop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 Altunoğlu</cp:lastModifiedBy>
  <cp:revision>3</cp:revision>
  <dcterms:created xsi:type="dcterms:W3CDTF">2024-06-22T13:04:00Z</dcterms:created>
  <dcterms:modified xsi:type="dcterms:W3CDTF">2024-06-22T15:31:00Z</dcterms:modified>
</cp:coreProperties>
</file>