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D7DAC" w14:textId="77777777" w:rsidR="0026761C" w:rsidRDefault="0026761C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     </w:t>
      </w:r>
    </w:p>
    <w:p w14:paraId="179234DE" w14:textId="77777777" w:rsidR="0026761C" w:rsidRDefault="0026761C" w:rsidP="0043752F">
      <w:pPr>
        <w:jc w:val="both"/>
        <w:rPr>
          <w:color w:val="000000" w:themeColor="text1"/>
        </w:rPr>
      </w:pPr>
    </w:p>
    <w:p w14:paraId="0D1C79C8" w14:textId="77777777" w:rsidR="0026761C" w:rsidRDefault="0026761C" w:rsidP="0043752F">
      <w:pPr>
        <w:jc w:val="both"/>
        <w:rPr>
          <w:color w:val="000000" w:themeColor="text1"/>
        </w:rPr>
      </w:pPr>
    </w:p>
    <w:p w14:paraId="675A208E" w14:textId="77777777" w:rsidR="0026761C" w:rsidRDefault="0026761C" w:rsidP="0043752F">
      <w:pPr>
        <w:jc w:val="both"/>
        <w:rPr>
          <w:color w:val="000000" w:themeColor="text1"/>
        </w:rPr>
      </w:pPr>
    </w:p>
    <w:p w14:paraId="1A589B68" w14:textId="77777777" w:rsidR="0026761C" w:rsidRDefault="0026761C" w:rsidP="0043752F">
      <w:pPr>
        <w:jc w:val="both"/>
        <w:rPr>
          <w:color w:val="000000" w:themeColor="text1"/>
        </w:rPr>
      </w:pPr>
    </w:p>
    <w:p w14:paraId="66732ACD" w14:textId="77777777" w:rsidR="0026761C" w:rsidRDefault="0026761C" w:rsidP="0043752F">
      <w:pPr>
        <w:jc w:val="both"/>
        <w:rPr>
          <w:color w:val="000000" w:themeColor="text1"/>
        </w:rPr>
      </w:pPr>
    </w:p>
    <w:p w14:paraId="419EA95A" w14:textId="77777777" w:rsidR="0026761C" w:rsidRDefault="0026761C" w:rsidP="0043752F">
      <w:pPr>
        <w:jc w:val="both"/>
        <w:rPr>
          <w:color w:val="000000" w:themeColor="text1"/>
        </w:rPr>
      </w:pPr>
    </w:p>
    <w:p w14:paraId="199AE1CB" w14:textId="77777777" w:rsidR="0026761C" w:rsidRDefault="0026761C" w:rsidP="0043752F">
      <w:pPr>
        <w:jc w:val="both"/>
        <w:rPr>
          <w:color w:val="000000" w:themeColor="text1"/>
        </w:rPr>
      </w:pPr>
    </w:p>
    <w:p w14:paraId="32564547" w14:textId="77777777" w:rsidR="0026761C" w:rsidRDefault="0026761C" w:rsidP="0043752F">
      <w:pPr>
        <w:jc w:val="both"/>
        <w:rPr>
          <w:color w:val="000000" w:themeColor="text1"/>
        </w:rPr>
      </w:pPr>
    </w:p>
    <w:p w14:paraId="6AEBFC5E" w14:textId="65D4DE05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pict w14:anchorId="1469C0BC">
          <v:rect id="_x0000_i1025" style="width:470.3pt;height:1.5pt" o:hrstd="t" o:hr="t" fillcolor="gray" stroked="f">
            <v:path strokeok="f"/>
          </v:rect>
        </w:pict>
      </w:r>
    </w:p>
    <w:p w14:paraId="1B1CC6B3" w14:textId="77777777" w:rsidR="0026761C" w:rsidRDefault="00000000" w:rsidP="0026761C">
      <w:pPr>
        <w:jc w:val="both"/>
        <w:rPr>
          <w:color w:val="000000" w:themeColor="text1"/>
        </w:rPr>
      </w:pPr>
      <w:r>
        <w:rPr>
          <w:noProof/>
        </w:rPr>
        <w:pict w14:anchorId="00CB9034">
          <v:rect id="Rectangle 6" o:spid="_x0000_s1033" style="position:absolute;left:0;text-align:left;margin-left:0;margin-top:3.75pt;width:44.85pt;height:17.5pt;z-index:25165926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" fillcolor="#01437a" stroked="f"/>
        </w:pict>
      </w:r>
      <w:r w:rsidR="0026761C">
        <w:rPr>
          <w:color w:val="000000" w:themeColor="text1"/>
        </w:rPr>
        <w:t xml:space="preserve">                  </w:t>
      </w:r>
    </w:p>
    <w:p w14:paraId="259655F7" w14:textId="1A9ACE37" w:rsidR="0087105C" w:rsidRPr="0026761C" w:rsidRDefault="0026761C" w:rsidP="0026761C">
      <w:pPr>
        <w:jc w:val="both"/>
        <w:rPr>
          <w:rFonts w:asciiTheme="minorHAnsi" w:hAnsiTheme="minorHAnsi" w:cstheme="minorHAnsi"/>
          <w:color w:val="000000" w:themeColor="text1"/>
          <w:sz w:val="36"/>
          <w:szCs w:val="36"/>
        </w:rPr>
      </w:pP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Meyve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Sebze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Sınıflandırma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için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Makine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Öğrenimi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Derin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Öğrenme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Modellerinin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Karşılaştırılması</w:t>
      </w:r>
      <w:proofErr w:type="spellEnd"/>
    </w:p>
    <w:p w14:paraId="75A2A861" w14:textId="77777777" w:rsidR="0087105C" w:rsidRPr="0026761C" w:rsidRDefault="00000000" w:rsidP="0043752F">
      <w:pPr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pict w14:anchorId="660D27C5">
          <v:rect id="_x0000_i1026" style="width:470.3pt;height:1.5pt" o:hrstd="t" o:hr="t" fillcolor="gray" stroked="f">
            <v:path strokeok="f"/>
          </v:rect>
        </w:pict>
      </w:r>
    </w:p>
    <w:p w14:paraId="1ABA8C0B" w14:textId="77777777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</w:rPr>
      </w:pPr>
      <w:r w:rsidRPr="0026761C">
        <w:rPr>
          <w:rFonts w:asciiTheme="minorHAnsi" w:hAnsiTheme="minorHAnsi" w:cstheme="minorHAnsi"/>
        </w:rPr>
        <w:t>HAZIRLAYAN</w:t>
      </w:r>
    </w:p>
    <w:p w14:paraId="019B54A5" w14:textId="73ABFD5A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</w:rPr>
      </w:pPr>
      <w:r w:rsidRPr="0026761C">
        <w:rPr>
          <w:rFonts w:asciiTheme="minorHAnsi" w:hAnsiTheme="minorHAnsi" w:cstheme="minorHAnsi"/>
          <w:sz w:val="28"/>
        </w:rPr>
        <w:t>Adı Soyadı</w:t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  <w:t xml:space="preserve">    </w:t>
      </w:r>
      <w:proofErr w:type="gramStart"/>
      <w:r w:rsidRPr="0026761C">
        <w:rPr>
          <w:rFonts w:asciiTheme="minorHAnsi" w:hAnsiTheme="minorHAnsi" w:cstheme="minorHAnsi"/>
        </w:rPr>
        <w:t xml:space="preserve">  </w:t>
      </w:r>
      <w:r w:rsidRPr="0026761C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6761C">
        <w:rPr>
          <w:rFonts w:asciiTheme="minorHAnsi" w:hAnsiTheme="minorHAnsi" w:cstheme="minorHAnsi"/>
          <w:b w:val="0"/>
          <w:sz w:val="28"/>
          <w:szCs w:val="28"/>
        </w:rPr>
        <w:t xml:space="preserve"> Ali Altunoğlu</w:t>
      </w:r>
    </w:p>
    <w:p w14:paraId="23DEF066" w14:textId="0876610D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6761C">
        <w:rPr>
          <w:rFonts w:asciiTheme="minorHAnsi" w:hAnsiTheme="minorHAnsi" w:cstheme="minorHAnsi"/>
          <w:sz w:val="28"/>
          <w:szCs w:val="28"/>
        </w:rPr>
        <w:t>Teslim tarihi</w:t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proofErr w:type="gramStart"/>
      <w:r>
        <w:rPr>
          <w:rFonts w:asciiTheme="minorHAnsi" w:hAnsiTheme="minorHAnsi" w:cstheme="minorHAnsi"/>
          <w:sz w:val="28"/>
          <w:szCs w:val="28"/>
        </w:rPr>
        <w:t xml:space="preserve">  </w:t>
      </w:r>
      <w:r w:rsidRPr="0026761C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6761C">
        <w:rPr>
          <w:rFonts w:asciiTheme="minorHAnsi" w:hAnsiTheme="minorHAnsi" w:cstheme="minorHAnsi"/>
          <w:b w:val="0"/>
          <w:sz w:val="28"/>
          <w:szCs w:val="28"/>
        </w:rPr>
        <w:t xml:space="preserve"> 22/06/2024</w:t>
      </w:r>
    </w:p>
    <w:p w14:paraId="0B0582FF" w14:textId="77777777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pict w14:anchorId="21BB9858">
          <v:rect id="_x0000_i1027" style="width:470.3pt;height:1.5pt" o:hrstd="t" o:hr="t" fillcolor="gray" stroked="f">
            <v:path strokeok="f"/>
          </v:rect>
        </w:pict>
      </w:r>
    </w:p>
    <w:p w14:paraId="1560F025" w14:textId="4075F0D6" w:rsidR="0087105C" w:rsidRPr="0043752F" w:rsidRDefault="0087105C" w:rsidP="0043752F">
      <w:pPr>
        <w:jc w:val="both"/>
        <w:rPr>
          <w:color w:val="000000" w:themeColor="text1"/>
        </w:rPr>
      </w:pPr>
    </w:p>
    <w:p w14:paraId="65B715B5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1C8B72A5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71224EB0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2617A397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4EAC39B7" w14:textId="77777777" w:rsidR="0043752F" w:rsidRDefault="0043752F" w:rsidP="0043752F">
      <w:pPr>
        <w:jc w:val="both"/>
        <w:rPr>
          <w:color w:val="000000" w:themeColor="text1"/>
        </w:rPr>
      </w:pPr>
    </w:p>
    <w:p w14:paraId="26FE24D5" w14:textId="77777777" w:rsidR="0043752F" w:rsidRDefault="0043752F" w:rsidP="0043752F">
      <w:pPr>
        <w:jc w:val="both"/>
        <w:rPr>
          <w:color w:val="000000" w:themeColor="text1"/>
        </w:rPr>
      </w:pPr>
    </w:p>
    <w:p w14:paraId="1D849595" w14:textId="77777777" w:rsidR="0026761C" w:rsidRPr="0043752F" w:rsidRDefault="0026761C" w:rsidP="0043752F">
      <w:pPr>
        <w:jc w:val="both"/>
        <w:rPr>
          <w:color w:val="000000" w:themeColor="text1"/>
        </w:rPr>
      </w:pPr>
    </w:p>
    <w:p w14:paraId="38CC357E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42E96567" w14:textId="77777777" w:rsidR="0087105C" w:rsidRPr="0043752F" w:rsidRDefault="00000000" w:rsidP="0043752F">
      <w:pPr>
        <w:pStyle w:val="Balk1"/>
        <w:jc w:val="both"/>
        <w:rPr>
          <w:b w:val="0"/>
          <w:color w:val="000000" w:themeColor="text1"/>
        </w:rPr>
      </w:pPr>
      <w:proofErr w:type="spellStart"/>
      <w:r w:rsidRPr="0043752F">
        <w:rPr>
          <w:color w:val="000000" w:themeColor="text1"/>
        </w:rPr>
        <w:lastRenderedPageBreak/>
        <w:t>İçindekiler</w:t>
      </w:r>
      <w:proofErr w:type="spellEnd"/>
    </w:p>
    <w:p w14:paraId="0EE3EF78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Giriş</w:t>
      </w:r>
      <w:proofErr w:type="spellEnd"/>
    </w:p>
    <w:p w14:paraId="59669A4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1.1 </w:t>
      </w:r>
      <w:proofErr w:type="spellStart"/>
      <w:r w:rsidRPr="0043752F">
        <w:rPr>
          <w:color w:val="000000" w:themeColor="text1"/>
        </w:rPr>
        <w:t>Projenin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</w:t>
      </w:r>
      <w:proofErr w:type="spellEnd"/>
    </w:p>
    <w:p w14:paraId="50393470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1.2 </w:t>
      </w:r>
      <w:proofErr w:type="spellStart"/>
      <w:r w:rsidRPr="0043752F">
        <w:rPr>
          <w:color w:val="000000" w:themeColor="text1"/>
        </w:rPr>
        <w:t>Literatür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Taraması</w:t>
      </w:r>
      <w:proofErr w:type="spellEnd"/>
    </w:p>
    <w:p w14:paraId="3D9D91B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1.3 </w:t>
      </w:r>
      <w:proofErr w:type="spellStart"/>
      <w:r w:rsidRPr="0043752F">
        <w:rPr>
          <w:color w:val="000000" w:themeColor="text1"/>
        </w:rPr>
        <w:t>Kullanılan</w:t>
      </w:r>
      <w:proofErr w:type="spellEnd"/>
      <w:r w:rsidRPr="0043752F">
        <w:rPr>
          <w:color w:val="000000" w:themeColor="text1"/>
        </w:rPr>
        <w:t xml:space="preserve"> Veri Seti</w:t>
      </w:r>
    </w:p>
    <w:p w14:paraId="60EB0772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Yöntemler</w:t>
      </w:r>
      <w:proofErr w:type="spellEnd"/>
    </w:p>
    <w:p w14:paraId="33897994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</w:p>
    <w:p w14:paraId="3C0A0273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2.1.1 K-En </w:t>
      </w:r>
      <w:proofErr w:type="spellStart"/>
      <w:r w:rsidRPr="0043752F">
        <w:rPr>
          <w:color w:val="000000" w:themeColor="text1"/>
        </w:rPr>
        <w:t>Yakın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Komşu</w:t>
      </w:r>
      <w:proofErr w:type="spellEnd"/>
      <w:r w:rsidRPr="0043752F">
        <w:rPr>
          <w:color w:val="000000" w:themeColor="text1"/>
        </w:rPr>
        <w:t xml:space="preserve"> (KNN)</w:t>
      </w:r>
    </w:p>
    <w:p w14:paraId="670CCDE4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2.1.2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</w:p>
    <w:p w14:paraId="7143950B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2.1.3 </w:t>
      </w:r>
      <w:proofErr w:type="spellStart"/>
      <w:r w:rsidRPr="0043752F">
        <w:rPr>
          <w:color w:val="000000" w:themeColor="text1"/>
        </w:rPr>
        <w:t>Rastgele</w:t>
      </w:r>
      <w:proofErr w:type="spellEnd"/>
      <w:r w:rsidRPr="0043752F">
        <w:rPr>
          <w:color w:val="000000" w:themeColor="text1"/>
        </w:rPr>
        <w:t xml:space="preserve"> Orman (Random Forest)</w:t>
      </w:r>
    </w:p>
    <w:p w14:paraId="48B9B271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2.1.4 </w:t>
      </w:r>
      <w:proofErr w:type="spellStart"/>
      <w:r w:rsidRPr="0043752F">
        <w:rPr>
          <w:color w:val="000000" w:themeColor="text1"/>
        </w:rPr>
        <w:t>Destek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Vektör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Makineleri</w:t>
      </w:r>
      <w:proofErr w:type="spellEnd"/>
      <w:r w:rsidRPr="0043752F">
        <w:rPr>
          <w:color w:val="000000" w:themeColor="text1"/>
        </w:rPr>
        <w:t xml:space="preserve"> (SVM)</w:t>
      </w:r>
    </w:p>
    <w:p w14:paraId="16FF852D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2.2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</w:p>
    <w:p w14:paraId="63A4C6F1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2.2.1 Convolutional Neural Networks (CNN)</w:t>
      </w:r>
    </w:p>
    <w:p w14:paraId="43710336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2.2.2 VGG16</w:t>
      </w:r>
    </w:p>
    <w:p w14:paraId="61950B87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2.2.3 MobileNetV2</w:t>
      </w:r>
    </w:p>
    <w:p w14:paraId="2DE81CE0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Sonuçlar</w:t>
      </w:r>
      <w:proofErr w:type="spellEnd"/>
    </w:p>
    <w:p w14:paraId="3CA8874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3.1 Model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Karşılaştırmaları</w:t>
      </w:r>
      <w:proofErr w:type="spellEnd"/>
    </w:p>
    <w:p w14:paraId="2859A63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3.2 Confusion Matrix </w:t>
      </w:r>
      <w:proofErr w:type="spellStart"/>
      <w:r w:rsidRPr="0043752F">
        <w:rPr>
          <w:color w:val="000000" w:themeColor="text1"/>
        </w:rPr>
        <w:t>Analizleri</w:t>
      </w:r>
      <w:proofErr w:type="spellEnd"/>
    </w:p>
    <w:p w14:paraId="1249C759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Sonuç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Gelecek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Çalışmalar</w:t>
      </w:r>
      <w:proofErr w:type="spellEnd"/>
    </w:p>
    <w:p w14:paraId="33716C7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4.1 </w:t>
      </w:r>
      <w:proofErr w:type="spellStart"/>
      <w:r w:rsidRPr="0043752F">
        <w:rPr>
          <w:color w:val="000000" w:themeColor="text1"/>
        </w:rPr>
        <w:t>Sonuçlar</w:t>
      </w:r>
      <w:proofErr w:type="spellEnd"/>
    </w:p>
    <w:p w14:paraId="215BB202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4.2 </w:t>
      </w:r>
      <w:proofErr w:type="spellStart"/>
      <w:r w:rsidRPr="0043752F">
        <w:rPr>
          <w:color w:val="000000" w:themeColor="text1"/>
        </w:rPr>
        <w:t>Gelecek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Çalışmalar</w:t>
      </w:r>
      <w:proofErr w:type="spellEnd"/>
    </w:p>
    <w:p w14:paraId="55C8ABDA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Kaynaklar</w:t>
      </w:r>
      <w:proofErr w:type="spellEnd"/>
    </w:p>
    <w:p w14:paraId="0E759BB8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Ek: </w:t>
      </w:r>
      <w:proofErr w:type="spellStart"/>
      <w:r w:rsidRPr="0043752F">
        <w:rPr>
          <w:b/>
          <w:color w:val="000000" w:themeColor="text1"/>
        </w:rPr>
        <w:t>Kod</w:t>
      </w:r>
      <w:proofErr w:type="spellEnd"/>
      <w:r w:rsidRPr="0043752F">
        <w:rPr>
          <w:b/>
          <w:color w:val="000000" w:themeColor="text1"/>
        </w:rPr>
        <w:t xml:space="preserve"> ve </w:t>
      </w:r>
      <w:proofErr w:type="spellStart"/>
      <w:r w:rsidRPr="0043752F">
        <w:rPr>
          <w:b/>
          <w:color w:val="000000" w:themeColor="text1"/>
        </w:rPr>
        <w:t>Grafikler</w:t>
      </w:r>
      <w:proofErr w:type="spellEnd"/>
    </w:p>
    <w:p w14:paraId="101DB925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45B652A1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A1DD32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0689F8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65301C4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647B9125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D42DE61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50E3AD4C" w14:textId="77777777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pict w14:anchorId="3203F032">
          <v:rect id="_x0000_i1028" style="width:470.3pt;height:1.5pt" o:hrstd="t" o:hr="t" fillcolor="gray" stroked="f">
            <v:path strokeok="f"/>
          </v:rect>
        </w:pict>
      </w:r>
    </w:p>
    <w:p w14:paraId="497C1314" w14:textId="77777777" w:rsidR="0087105C" w:rsidRPr="0043752F" w:rsidRDefault="00000000" w:rsidP="0043752F">
      <w:pPr>
        <w:pStyle w:val="Balk1"/>
        <w:jc w:val="both"/>
        <w:rPr>
          <w:b w:val="0"/>
          <w:color w:val="000000" w:themeColor="text1"/>
        </w:rPr>
      </w:pPr>
      <w:proofErr w:type="spellStart"/>
      <w:r w:rsidRPr="0043752F">
        <w:rPr>
          <w:b w:val="0"/>
          <w:color w:val="000000" w:themeColor="text1"/>
        </w:rPr>
        <w:t>Makine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Öğrenimi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Derin </w:t>
      </w:r>
      <w:proofErr w:type="spellStart"/>
      <w:r w:rsidRPr="0043752F">
        <w:rPr>
          <w:b w:val="0"/>
          <w:color w:val="000000" w:themeColor="text1"/>
        </w:rPr>
        <w:t>Öğrenme</w:t>
      </w:r>
      <w:proofErr w:type="spellEnd"/>
      <w:r w:rsidRPr="0043752F">
        <w:rPr>
          <w:b w:val="0"/>
          <w:color w:val="000000" w:themeColor="text1"/>
        </w:rPr>
        <w:t xml:space="preserve"> Kodu </w:t>
      </w:r>
      <w:proofErr w:type="spellStart"/>
      <w:r w:rsidRPr="0043752F">
        <w:rPr>
          <w:b w:val="0"/>
          <w:color w:val="000000" w:themeColor="text1"/>
        </w:rPr>
        <w:t>için</w:t>
      </w:r>
      <w:proofErr w:type="spellEnd"/>
      <w:r w:rsidRPr="0043752F">
        <w:rPr>
          <w:b w:val="0"/>
          <w:color w:val="000000" w:themeColor="text1"/>
        </w:rPr>
        <w:t xml:space="preserve"> Teknik Bilgi</w:t>
      </w:r>
    </w:p>
    <w:p w14:paraId="37F4B145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1. </w:t>
      </w:r>
      <w:proofErr w:type="spellStart"/>
      <w:r w:rsidRPr="0043752F">
        <w:rPr>
          <w:b w:val="0"/>
          <w:i w:val="0"/>
          <w:color w:val="000000" w:themeColor="text1"/>
        </w:rPr>
        <w:t>Giriş</w:t>
      </w:r>
      <w:proofErr w:type="spellEnd"/>
    </w:p>
    <w:p w14:paraId="41417716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1.1 </w:t>
      </w:r>
      <w:proofErr w:type="spellStart"/>
      <w:r w:rsidRPr="0043752F">
        <w:rPr>
          <w:b w:val="0"/>
          <w:color w:val="000000" w:themeColor="text1"/>
        </w:rPr>
        <w:t>Projenin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Amacı</w:t>
      </w:r>
      <w:proofErr w:type="spellEnd"/>
    </w:p>
    <w:p w14:paraId="07826ABA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yöntemlerini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sınıflandırmaktır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Proje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algoritmaların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karşılaştırarak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sonuç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belirlemeyi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hedefler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amaç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doğrultusunda</w:t>
      </w:r>
      <w:proofErr w:type="spellEnd"/>
      <w:r w:rsidRPr="0043752F">
        <w:rPr>
          <w:color w:val="000000" w:themeColor="text1"/>
        </w:rPr>
        <w:t xml:space="preserve">, Fruits and Vegetables Image Recognition Dataset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36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arasında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yapılmıştır</w:t>
      </w:r>
      <w:proofErr w:type="spellEnd"/>
      <w:r w:rsidRPr="0043752F">
        <w:rPr>
          <w:color w:val="000000" w:themeColor="text1"/>
        </w:rPr>
        <w:t>.</w:t>
      </w:r>
    </w:p>
    <w:p w14:paraId="31450BFB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1.2 </w:t>
      </w:r>
      <w:proofErr w:type="spellStart"/>
      <w:r w:rsidRPr="0043752F">
        <w:rPr>
          <w:b w:val="0"/>
          <w:color w:val="000000" w:themeColor="text1"/>
        </w:rPr>
        <w:t>Kullanılan</w:t>
      </w:r>
      <w:proofErr w:type="spellEnd"/>
      <w:r w:rsidRPr="0043752F">
        <w:rPr>
          <w:b w:val="0"/>
          <w:color w:val="000000" w:themeColor="text1"/>
        </w:rPr>
        <w:t xml:space="preserve"> Veri Seti</w:t>
      </w:r>
    </w:p>
    <w:p w14:paraId="40E96EAE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 xml:space="preserve">, 36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ait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görüntülerinden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oluşmaktadır</w:t>
      </w:r>
      <w:proofErr w:type="spellEnd"/>
      <w:r w:rsidRPr="0043752F">
        <w:rPr>
          <w:color w:val="000000" w:themeColor="text1"/>
        </w:rPr>
        <w:t xml:space="preserve">. Her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yüzlerce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bulunmaktadır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açılardan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ışık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koşullarında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çekilmiştir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çeşitlilik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gerçek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dünya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uygulamalarında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sağlar</w:t>
      </w:r>
      <w:proofErr w:type="spellEnd"/>
      <w:r w:rsidRPr="0043752F">
        <w:rPr>
          <w:color w:val="000000" w:themeColor="text1"/>
        </w:rPr>
        <w:t>.</w:t>
      </w:r>
    </w:p>
    <w:p w14:paraId="5647E286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2. </w:t>
      </w:r>
      <w:proofErr w:type="spellStart"/>
      <w:r w:rsidRPr="0043752F">
        <w:rPr>
          <w:b w:val="0"/>
          <w:i w:val="0"/>
          <w:color w:val="000000" w:themeColor="text1"/>
        </w:rPr>
        <w:t>Yöntemler</w:t>
      </w:r>
      <w:proofErr w:type="spellEnd"/>
    </w:p>
    <w:p w14:paraId="1ECA1C4D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2.1 </w:t>
      </w:r>
      <w:proofErr w:type="spellStart"/>
      <w:r w:rsidRPr="0043752F">
        <w:rPr>
          <w:b w:val="0"/>
          <w:color w:val="000000" w:themeColor="text1"/>
        </w:rPr>
        <w:t>Kullanılan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Modeller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Algoritmalar</w:t>
      </w:r>
      <w:proofErr w:type="spellEnd"/>
    </w:p>
    <w:p w14:paraId="4AAC85D9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algoritmalar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>:</w:t>
      </w:r>
    </w:p>
    <w:p w14:paraId="5797A16F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K-Nearest Neighbors (KNN)</w:t>
      </w:r>
    </w:p>
    <w:p w14:paraId="6F1903BA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</w:p>
    <w:p w14:paraId="2DB0DFB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Random Forest</w:t>
      </w:r>
    </w:p>
    <w:p w14:paraId="7582838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Destek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Vektör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Makineleri</w:t>
      </w:r>
      <w:proofErr w:type="spellEnd"/>
      <w:r w:rsidRPr="0043752F">
        <w:rPr>
          <w:b/>
          <w:color w:val="000000" w:themeColor="text1"/>
        </w:rPr>
        <w:t xml:space="preserve"> (SVM)</w:t>
      </w:r>
    </w:p>
    <w:p w14:paraId="2AFBF5E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Derin </w:t>
      </w:r>
      <w:proofErr w:type="spellStart"/>
      <w:r w:rsidRPr="0043752F">
        <w:rPr>
          <w:b/>
          <w:color w:val="000000" w:themeColor="text1"/>
        </w:rPr>
        <w:t>Öğrenme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b/>
          <w:color w:val="000000" w:themeColor="text1"/>
        </w:rPr>
        <w:t xml:space="preserve"> (CNN, VGG16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MobileNetV2)</w:t>
      </w:r>
    </w:p>
    <w:p w14:paraId="1F14A90F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2.2 Veri </w:t>
      </w:r>
      <w:proofErr w:type="spellStart"/>
      <w:r w:rsidRPr="0043752F">
        <w:rPr>
          <w:b w:val="0"/>
          <w:color w:val="000000" w:themeColor="text1"/>
        </w:rPr>
        <w:t>Ön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İşleme</w:t>
      </w:r>
      <w:proofErr w:type="spellEnd"/>
    </w:p>
    <w:p w14:paraId="76A662A3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üzerinde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işleme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adımları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uygulanmıştır</w:t>
      </w:r>
      <w:proofErr w:type="spellEnd"/>
      <w:r w:rsidRPr="0043752F">
        <w:rPr>
          <w:color w:val="000000" w:themeColor="text1"/>
        </w:rPr>
        <w:t>:</w:t>
      </w:r>
    </w:p>
    <w:p w14:paraId="6822FE46" w14:textId="77777777" w:rsidR="0087105C" w:rsidRPr="0043752F" w:rsidRDefault="00000000" w:rsidP="0043752F">
      <w:pPr>
        <w:numPr>
          <w:ilvl w:val="0"/>
          <w:numId w:val="4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</w:t>
      </w:r>
      <w:proofErr w:type="spellStart"/>
      <w:r w:rsidRPr="0043752F">
        <w:rPr>
          <w:b/>
          <w:color w:val="000000" w:themeColor="text1"/>
        </w:rPr>
        <w:t>Normalizasyonu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piksel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genellikle</w:t>
      </w:r>
      <w:proofErr w:type="spellEnd"/>
      <w:r w:rsidRPr="0043752F">
        <w:rPr>
          <w:color w:val="000000" w:themeColor="text1"/>
        </w:rPr>
        <w:t xml:space="preserve"> 0 </w:t>
      </w:r>
      <w:proofErr w:type="spellStart"/>
      <w:r w:rsidRPr="0043752F">
        <w:rPr>
          <w:color w:val="000000" w:themeColor="text1"/>
        </w:rPr>
        <w:t>ile</w:t>
      </w:r>
      <w:proofErr w:type="spellEnd"/>
      <w:r w:rsidRPr="0043752F">
        <w:rPr>
          <w:color w:val="000000" w:themeColor="text1"/>
        </w:rPr>
        <w:t xml:space="preserve"> 255 </w:t>
      </w:r>
      <w:proofErr w:type="spellStart"/>
      <w:r w:rsidRPr="0043752F">
        <w:rPr>
          <w:color w:val="000000" w:themeColor="text1"/>
        </w:rPr>
        <w:t>arasında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değişir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değerler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StandardScaler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normalize </w:t>
      </w:r>
      <w:proofErr w:type="spellStart"/>
      <w:r w:rsidRPr="0043752F">
        <w:rPr>
          <w:color w:val="000000" w:themeColor="text1"/>
        </w:rPr>
        <w:t>edilmiştir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StandardScaler</w:t>
      </w:r>
      <w:proofErr w:type="spellEnd"/>
      <w:r w:rsidRPr="0043752F">
        <w:rPr>
          <w:color w:val="000000" w:themeColor="text1"/>
        </w:rPr>
        <w:t xml:space="preserve">, her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özelliği</w:t>
      </w:r>
      <w:proofErr w:type="spellEnd"/>
      <w:r w:rsidRPr="0043752F">
        <w:rPr>
          <w:color w:val="000000" w:themeColor="text1"/>
        </w:rPr>
        <w:t xml:space="preserve"> (</w:t>
      </w:r>
      <w:proofErr w:type="spellStart"/>
      <w:r w:rsidRPr="0043752F">
        <w:rPr>
          <w:color w:val="000000" w:themeColor="text1"/>
        </w:rPr>
        <w:t>piksel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değeri</w:t>
      </w:r>
      <w:proofErr w:type="spellEnd"/>
      <w:r w:rsidRPr="0043752F">
        <w:rPr>
          <w:color w:val="000000" w:themeColor="text1"/>
        </w:rPr>
        <w:t xml:space="preserve">) </w:t>
      </w:r>
      <w:proofErr w:type="spellStart"/>
      <w:r w:rsidRPr="0043752F">
        <w:rPr>
          <w:color w:val="000000" w:themeColor="text1"/>
        </w:rPr>
        <w:t>ortalamasını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sıfır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standart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sapmasını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yapar</w:t>
      </w:r>
      <w:proofErr w:type="spellEnd"/>
      <w:r w:rsidRPr="0043752F">
        <w:rPr>
          <w:color w:val="000000" w:themeColor="text1"/>
        </w:rPr>
        <w:t>.</w:t>
      </w:r>
    </w:p>
    <w:p w14:paraId="2181B566" w14:textId="77777777" w:rsidR="0087105C" w:rsidRPr="0043752F" w:rsidRDefault="00000000" w:rsidP="0043752F">
      <w:pPr>
        <w:numPr>
          <w:ilvl w:val="0"/>
          <w:numId w:val="4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</w:t>
      </w:r>
      <w:proofErr w:type="spellStart"/>
      <w:r w:rsidRPr="0043752F">
        <w:rPr>
          <w:b/>
          <w:color w:val="000000" w:themeColor="text1"/>
        </w:rPr>
        <w:t>Augmentasyonu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sağlamak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overfitting'i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önlemek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augmentasyonu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uygulanmıştır</w:t>
      </w:r>
      <w:proofErr w:type="spellEnd"/>
      <w:r w:rsidRPr="0043752F">
        <w:rPr>
          <w:color w:val="000000" w:themeColor="text1"/>
        </w:rPr>
        <w:t xml:space="preserve"> (</w:t>
      </w:r>
      <w:proofErr w:type="spellStart"/>
      <w:r w:rsidRPr="0043752F">
        <w:rPr>
          <w:color w:val="000000" w:themeColor="text1"/>
        </w:rPr>
        <w:t>döndürme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kırpma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yatay</w:t>
      </w:r>
      <w:proofErr w:type="spellEnd"/>
      <w:r w:rsidRPr="0043752F">
        <w:rPr>
          <w:color w:val="000000" w:themeColor="text1"/>
        </w:rPr>
        <w:t>/</w:t>
      </w:r>
      <w:proofErr w:type="spellStart"/>
      <w:r w:rsidRPr="0043752F">
        <w:rPr>
          <w:color w:val="000000" w:themeColor="text1"/>
        </w:rPr>
        <w:t>dikey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çevirme</w:t>
      </w:r>
      <w:proofErr w:type="spellEnd"/>
      <w:r w:rsidRPr="0043752F">
        <w:rPr>
          <w:color w:val="000000" w:themeColor="text1"/>
        </w:rPr>
        <w:t>, vb.).</w:t>
      </w:r>
    </w:p>
    <w:p w14:paraId="0818C819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2.3 </w:t>
      </w:r>
      <w:proofErr w:type="spellStart"/>
      <w:r w:rsidRPr="0043752F">
        <w:rPr>
          <w:b w:val="0"/>
          <w:color w:val="000000" w:themeColor="text1"/>
        </w:rPr>
        <w:t>Çapraz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Doğrulama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Hiperparametre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Ayarı</w:t>
      </w:r>
      <w:proofErr w:type="spellEnd"/>
    </w:p>
    <w:p w14:paraId="39C129D8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Model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değerlendirmek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hiperparametreleri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bulmak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çapraz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ayarlama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GridSearchCV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RandomizedSearchCV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yöntemleri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hiperparametreleri</w:t>
      </w:r>
      <w:proofErr w:type="spellEnd"/>
      <w:r w:rsidRPr="0043752F">
        <w:rPr>
          <w:color w:val="000000" w:themeColor="text1"/>
        </w:rPr>
        <w:t xml:space="preserve"> optimize </w:t>
      </w:r>
      <w:proofErr w:type="spellStart"/>
      <w:r w:rsidRPr="0043752F">
        <w:rPr>
          <w:color w:val="000000" w:themeColor="text1"/>
        </w:rPr>
        <w:t>edilmiştir</w:t>
      </w:r>
      <w:proofErr w:type="spellEnd"/>
      <w:r w:rsidRPr="0043752F">
        <w:rPr>
          <w:color w:val="000000" w:themeColor="text1"/>
        </w:rPr>
        <w:t>.</w:t>
      </w:r>
    </w:p>
    <w:p w14:paraId="426F173D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lastRenderedPageBreak/>
        <w:t xml:space="preserve">3. Deney </w:t>
      </w:r>
      <w:proofErr w:type="spellStart"/>
      <w:r w:rsidRPr="0043752F">
        <w:rPr>
          <w:b w:val="0"/>
          <w:i w:val="0"/>
          <w:color w:val="000000" w:themeColor="text1"/>
        </w:rPr>
        <w:t>ve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Sonuçlar</w:t>
      </w:r>
      <w:proofErr w:type="spellEnd"/>
    </w:p>
    <w:p w14:paraId="3ADB5BD9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3.1 Model </w:t>
      </w:r>
      <w:proofErr w:type="spellStart"/>
      <w:r w:rsidRPr="0043752F">
        <w:rPr>
          <w:b w:val="0"/>
          <w:color w:val="000000" w:themeColor="text1"/>
        </w:rPr>
        <w:t>Performanslarının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Karşılaştırılması</w:t>
      </w:r>
      <w:proofErr w:type="spellEnd"/>
    </w:p>
    <w:p w14:paraId="0C5F61C3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metrikler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değerlendirilmiştir</w:t>
      </w:r>
      <w:proofErr w:type="spellEnd"/>
      <w:r w:rsidRPr="0043752F">
        <w:rPr>
          <w:color w:val="000000" w:themeColor="text1"/>
        </w:rPr>
        <w:t>:</w:t>
      </w:r>
    </w:p>
    <w:p w14:paraId="423625B8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(Accuracy)</w:t>
      </w:r>
    </w:p>
    <w:p w14:paraId="3251E04E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F1 </w:t>
      </w:r>
      <w:proofErr w:type="spellStart"/>
      <w:r w:rsidRPr="0043752F">
        <w:rPr>
          <w:b/>
          <w:color w:val="000000" w:themeColor="text1"/>
        </w:rPr>
        <w:t>Skoru</w:t>
      </w:r>
      <w:proofErr w:type="spellEnd"/>
    </w:p>
    <w:p w14:paraId="0A16EFB9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Hassasiyet</w:t>
      </w:r>
      <w:proofErr w:type="spellEnd"/>
      <w:r w:rsidRPr="0043752F">
        <w:rPr>
          <w:b/>
          <w:color w:val="000000" w:themeColor="text1"/>
        </w:rPr>
        <w:t xml:space="preserve"> (Precision)</w:t>
      </w:r>
    </w:p>
    <w:p w14:paraId="2CF74873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Duyarlılık</w:t>
      </w:r>
      <w:proofErr w:type="spellEnd"/>
      <w:r w:rsidRPr="0043752F">
        <w:rPr>
          <w:b/>
          <w:color w:val="000000" w:themeColor="text1"/>
        </w:rPr>
        <w:t xml:space="preserve"> (Recall)</w:t>
      </w:r>
    </w:p>
    <w:p w14:paraId="25A33F1E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Karmaşıklık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Matrisi</w:t>
      </w:r>
      <w:proofErr w:type="spellEnd"/>
      <w:r w:rsidRPr="0043752F">
        <w:rPr>
          <w:b/>
          <w:color w:val="000000" w:themeColor="text1"/>
        </w:rPr>
        <w:t xml:space="preserve"> (Confusion Matrix)</w:t>
      </w:r>
    </w:p>
    <w:p w14:paraId="02B9257D" w14:textId="77777777" w:rsidR="0087105C" w:rsidRPr="0043752F" w:rsidRDefault="00000000" w:rsidP="0043752F">
      <w:pPr>
        <w:pStyle w:val="Balk4"/>
        <w:jc w:val="both"/>
        <w:rPr>
          <w:b w:val="0"/>
          <w:color w:val="000000" w:themeColor="text1"/>
        </w:rPr>
      </w:pPr>
      <w:proofErr w:type="spellStart"/>
      <w:r w:rsidRPr="0043752F">
        <w:rPr>
          <w:b w:val="0"/>
          <w:color w:val="000000" w:themeColor="text1"/>
        </w:rPr>
        <w:t>Doğruluk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Skorları</w:t>
      </w:r>
      <w:proofErr w:type="spellEnd"/>
      <w:r w:rsidRPr="0043752F">
        <w:rPr>
          <w:b w:val="0"/>
          <w:color w:val="000000" w:themeColor="text1"/>
        </w:rPr>
        <w:t>:</w:t>
      </w:r>
    </w:p>
    <w:p w14:paraId="13DFD9BF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KNN:</w:t>
      </w:r>
      <w:r w:rsidRPr="0043752F">
        <w:rPr>
          <w:color w:val="000000" w:themeColor="text1"/>
        </w:rPr>
        <w:t xml:space="preserve"> %66</w:t>
      </w:r>
    </w:p>
    <w:p w14:paraId="0DB123BF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%42</w:t>
      </w:r>
    </w:p>
    <w:p w14:paraId="5FB51912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Random Forest:</w:t>
      </w:r>
      <w:r w:rsidRPr="0043752F">
        <w:rPr>
          <w:color w:val="000000" w:themeColor="text1"/>
        </w:rPr>
        <w:t xml:space="preserve"> %62</w:t>
      </w:r>
    </w:p>
    <w:p w14:paraId="418FBAB4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SVM:</w:t>
      </w:r>
      <w:r w:rsidRPr="0043752F">
        <w:rPr>
          <w:color w:val="000000" w:themeColor="text1"/>
        </w:rPr>
        <w:t xml:space="preserve"> %53</w:t>
      </w:r>
    </w:p>
    <w:p w14:paraId="41FA6C33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CNN:</w:t>
      </w:r>
      <w:r w:rsidRPr="0043752F">
        <w:rPr>
          <w:color w:val="000000" w:themeColor="text1"/>
        </w:rPr>
        <w:t xml:space="preserve"> %95</w:t>
      </w:r>
    </w:p>
    <w:p w14:paraId="3F15AE14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VGG16:</w:t>
      </w:r>
      <w:r w:rsidRPr="0043752F">
        <w:rPr>
          <w:color w:val="000000" w:themeColor="text1"/>
        </w:rPr>
        <w:t xml:space="preserve"> %91</w:t>
      </w:r>
    </w:p>
    <w:p w14:paraId="3DC40F08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MobileNetV2:</w:t>
      </w:r>
      <w:r w:rsidRPr="0043752F">
        <w:rPr>
          <w:color w:val="000000" w:themeColor="text1"/>
        </w:rPr>
        <w:t xml:space="preserve"> %95</w:t>
      </w:r>
    </w:p>
    <w:p w14:paraId="2581709D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1: Model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Karşılaştırması</w:t>
      </w:r>
      <w:proofErr w:type="spellEnd"/>
      <w:r w:rsidRPr="0043752F">
        <w:rPr>
          <w:color w:val="000000" w:themeColor="text1"/>
        </w:rPr>
        <w:t xml:space="preserve"> (Bu </w:t>
      </w:r>
      <w:proofErr w:type="spellStart"/>
      <w:r w:rsidRPr="0043752F">
        <w:rPr>
          <w:color w:val="000000" w:themeColor="text1"/>
        </w:rPr>
        <w:t>grafik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burada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almalıdır</w:t>
      </w:r>
      <w:proofErr w:type="spellEnd"/>
      <w:r w:rsidRPr="0043752F">
        <w:rPr>
          <w:color w:val="000000" w:themeColor="text1"/>
        </w:rPr>
        <w:t>)</w:t>
      </w:r>
    </w:p>
    <w:p w14:paraId="71C9EE2E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3.2 </w:t>
      </w:r>
      <w:proofErr w:type="spellStart"/>
      <w:r w:rsidRPr="0043752F">
        <w:rPr>
          <w:b w:val="0"/>
          <w:color w:val="000000" w:themeColor="text1"/>
        </w:rPr>
        <w:t>Hiperparametre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Optimizasyonu</w:t>
      </w:r>
      <w:proofErr w:type="spellEnd"/>
    </w:p>
    <w:p w14:paraId="6AC34EEC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optimizasyonu</w:t>
      </w:r>
      <w:proofErr w:type="spellEnd"/>
      <w:r w:rsidRPr="0043752F">
        <w:rPr>
          <w:color w:val="000000" w:themeColor="text1"/>
        </w:rPr>
        <w:t xml:space="preserve">, model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önemli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ölçüde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süreçtir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Örneğin</w:t>
      </w:r>
      <w:proofErr w:type="spellEnd"/>
      <w:r w:rsidRPr="0043752F">
        <w:rPr>
          <w:color w:val="000000" w:themeColor="text1"/>
        </w:rPr>
        <w:t xml:space="preserve">, SVM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uygun</w:t>
      </w:r>
      <w:proofErr w:type="spellEnd"/>
      <w:r w:rsidRPr="0043752F">
        <w:rPr>
          <w:color w:val="000000" w:themeColor="text1"/>
        </w:rPr>
        <w:t xml:space="preserve"> C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gamma </w:t>
      </w:r>
      <w:proofErr w:type="spellStart"/>
      <w:r w:rsidRPr="0043752F">
        <w:rPr>
          <w:color w:val="000000" w:themeColor="text1"/>
        </w:rPr>
        <w:t>değerlerini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belirlemek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GridSearchCV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tablo</w:t>
      </w:r>
      <w:proofErr w:type="spellEnd"/>
      <w:r w:rsidRPr="0043752F">
        <w:rPr>
          <w:color w:val="000000" w:themeColor="text1"/>
        </w:rPr>
        <w:t xml:space="preserve">, her model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ayarlarını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göstermektedir</w:t>
      </w:r>
      <w:proofErr w:type="spellEnd"/>
      <w:r w:rsidRPr="0043752F">
        <w:rPr>
          <w:color w:val="000000" w:themeColor="text1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8"/>
        <w:gridCol w:w="4133"/>
        <w:gridCol w:w="2491"/>
      </w:tblGrid>
      <w:tr w:rsidR="0043752F" w:rsidRPr="0043752F" w14:paraId="046B62E8" w14:textId="77777777">
        <w:tc>
          <w:tcPr>
            <w:tcW w:w="0" w:type="auto"/>
          </w:tcPr>
          <w:p w14:paraId="61B7A972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Model</w:t>
            </w:r>
          </w:p>
        </w:tc>
        <w:tc>
          <w:tcPr>
            <w:tcW w:w="0" w:type="auto"/>
          </w:tcPr>
          <w:p w14:paraId="5DEC61F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Hiperparametreler</w:t>
            </w:r>
            <w:proofErr w:type="spellEnd"/>
          </w:p>
        </w:tc>
        <w:tc>
          <w:tcPr>
            <w:tcW w:w="0" w:type="auto"/>
          </w:tcPr>
          <w:p w14:paraId="50771B9E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 xml:space="preserve">En İyi </w:t>
            </w:r>
            <w:proofErr w:type="spellStart"/>
            <w:r w:rsidRPr="0043752F">
              <w:rPr>
                <w:color w:val="000000" w:themeColor="text1"/>
              </w:rPr>
              <w:t>Değerler</w:t>
            </w:r>
            <w:proofErr w:type="spellEnd"/>
          </w:p>
        </w:tc>
      </w:tr>
      <w:tr w:rsidR="0043752F" w:rsidRPr="0043752F" w14:paraId="69F66EDB" w14:textId="77777777">
        <w:tc>
          <w:tcPr>
            <w:tcW w:w="0" w:type="auto"/>
          </w:tcPr>
          <w:p w14:paraId="26BDFDF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KNN</w:t>
            </w:r>
          </w:p>
        </w:tc>
        <w:tc>
          <w:tcPr>
            <w:tcW w:w="0" w:type="auto"/>
          </w:tcPr>
          <w:p w14:paraId="61C5334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n_neighbors</w:t>
            </w:r>
            <w:proofErr w:type="spellEnd"/>
          </w:p>
        </w:tc>
        <w:tc>
          <w:tcPr>
            <w:tcW w:w="0" w:type="auto"/>
          </w:tcPr>
          <w:p w14:paraId="654D850F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5</w:t>
            </w:r>
          </w:p>
        </w:tc>
      </w:tr>
      <w:tr w:rsidR="0043752F" w:rsidRPr="0043752F" w14:paraId="39D82CB2" w14:textId="77777777">
        <w:tc>
          <w:tcPr>
            <w:tcW w:w="0" w:type="auto"/>
          </w:tcPr>
          <w:p w14:paraId="2E07C2AB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Lojistik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Regresyon</w:t>
            </w:r>
            <w:proofErr w:type="spellEnd"/>
          </w:p>
        </w:tc>
        <w:tc>
          <w:tcPr>
            <w:tcW w:w="0" w:type="auto"/>
          </w:tcPr>
          <w:p w14:paraId="7AC3DE4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</w:t>
            </w:r>
          </w:p>
        </w:tc>
        <w:tc>
          <w:tcPr>
            <w:tcW w:w="0" w:type="auto"/>
          </w:tcPr>
          <w:p w14:paraId="47343B6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1000</w:t>
            </w:r>
          </w:p>
        </w:tc>
      </w:tr>
      <w:tr w:rsidR="0043752F" w:rsidRPr="0043752F" w14:paraId="3A2FA600" w14:textId="77777777">
        <w:tc>
          <w:tcPr>
            <w:tcW w:w="0" w:type="auto"/>
          </w:tcPr>
          <w:p w14:paraId="353784A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Random Forest</w:t>
            </w:r>
          </w:p>
        </w:tc>
        <w:tc>
          <w:tcPr>
            <w:tcW w:w="0" w:type="auto"/>
          </w:tcPr>
          <w:p w14:paraId="2DE9BCC9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n_estimators</w:t>
            </w:r>
            <w:proofErr w:type="spellEnd"/>
            <w:r w:rsidRPr="0043752F">
              <w:rPr>
                <w:color w:val="000000" w:themeColor="text1"/>
              </w:rPr>
              <w:t xml:space="preserve">, </w:t>
            </w:r>
            <w:proofErr w:type="spellStart"/>
            <w:r w:rsidRPr="0043752F">
              <w:rPr>
                <w:color w:val="000000" w:themeColor="text1"/>
              </w:rPr>
              <w:t>max_depth</w:t>
            </w:r>
            <w:proofErr w:type="spellEnd"/>
          </w:p>
        </w:tc>
        <w:tc>
          <w:tcPr>
            <w:tcW w:w="0" w:type="auto"/>
          </w:tcPr>
          <w:p w14:paraId="7AFC3FFC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100, None</w:t>
            </w:r>
          </w:p>
        </w:tc>
      </w:tr>
      <w:tr w:rsidR="0043752F" w:rsidRPr="0043752F" w14:paraId="465697F6" w14:textId="77777777">
        <w:tc>
          <w:tcPr>
            <w:tcW w:w="0" w:type="auto"/>
          </w:tcPr>
          <w:p w14:paraId="510026C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SVM</w:t>
            </w:r>
          </w:p>
        </w:tc>
        <w:tc>
          <w:tcPr>
            <w:tcW w:w="0" w:type="auto"/>
          </w:tcPr>
          <w:p w14:paraId="0DDCF69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C, gamma</w:t>
            </w:r>
          </w:p>
        </w:tc>
        <w:tc>
          <w:tcPr>
            <w:tcW w:w="0" w:type="auto"/>
          </w:tcPr>
          <w:p w14:paraId="70ECC536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1, 'scale'</w:t>
            </w:r>
          </w:p>
        </w:tc>
      </w:tr>
      <w:tr w:rsidR="0043752F" w:rsidRPr="0043752F" w14:paraId="517C0D87" w14:textId="77777777">
        <w:tc>
          <w:tcPr>
            <w:tcW w:w="0" w:type="auto"/>
          </w:tcPr>
          <w:p w14:paraId="03108F3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CNN</w:t>
            </w:r>
          </w:p>
        </w:tc>
        <w:tc>
          <w:tcPr>
            <w:tcW w:w="0" w:type="auto"/>
          </w:tcPr>
          <w:p w14:paraId="2D52D21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5D52EDD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0.001, 100</w:t>
            </w:r>
          </w:p>
        </w:tc>
      </w:tr>
      <w:tr w:rsidR="0043752F" w:rsidRPr="0043752F" w14:paraId="0759C81D" w14:textId="77777777">
        <w:tc>
          <w:tcPr>
            <w:tcW w:w="0" w:type="auto"/>
          </w:tcPr>
          <w:p w14:paraId="1F1FD082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MobileNetV2</w:t>
            </w:r>
          </w:p>
        </w:tc>
        <w:tc>
          <w:tcPr>
            <w:tcW w:w="0" w:type="auto"/>
          </w:tcPr>
          <w:p w14:paraId="228EC440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5A0B877E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</w:t>
            </w:r>
          </w:p>
        </w:tc>
      </w:tr>
      <w:tr w:rsidR="0043752F" w:rsidRPr="0043752F" w14:paraId="1E397342" w14:textId="77777777">
        <w:tc>
          <w:tcPr>
            <w:tcW w:w="0" w:type="auto"/>
          </w:tcPr>
          <w:p w14:paraId="1A5EC420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VGG16</w:t>
            </w:r>
          </w:p>
        </w:tc>
        <w:tc>
          <w:tcPr>
            <w:tcW w:w="0" w:type="auto"/>
          </w:tcPr>
          <w:p w14:paraId="4096ACF5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6F7608B8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</w:t>
            </w:r>
          </w:p>
        </w:tc>
      </w:tr>
    </w:tbl>
    <w:p w14:paraId="1D075A8F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lastRenderedPageBreak/>
        <w:t xml:space="preserve">3.3 Derin </w:t>
      </w:r>
      <w:proofErr w:type="spellStart"/>
      <w:r w:rsidRPr="0043752F">
        <w:rPr>
          <w:b w:val="0"/>
          <w:color w:val="000000" w:themeColor="text1"/>
        </w:rPr>
        <w:t>Öğrenme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Modellerinin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Analizi</w:t>
      </w:r>
      <w:proofErr w:type="spellEnd"/>
    </w:p>
    <w:p w14:paraId="3E29E08A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büyük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karmaşık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setlerinde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üstün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göstermektedir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projede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kullanılan</w:t>
      </w:r>
      <w:proofErr w:type="spellEnd"/>
      <w:r w:rsidRPr="0043752F">
        <w:rPr>
          <w:color w:val="000000" w:themeColor="text1"/>
        </w:rPr>
        <w:t xml:space="preserve"> CNN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F1 </w:t>
      </w:r>
      <w:proofErr w:type="spellStart"/>
      <w:r w:rsidRPr="0043752F">
        <w:rPr>
          <w:color w:val="000000" w:themeColor="text1"/>
        </w:rPr>
        <w:t>skoru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etmiştir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</w:t>
      </w:r>
      <w:proofErr w:type="spellEnd"/>
      <w:r w:rsidRPr="0043752F">
        <w:rPr>
          <w:color w:val="000000" w:themeColor="text1"/>
        </w:rPr>
        <w:t xml:space="preserve">, CNN </w:t>
      </w:r>
      <w:proofErr w:type="spellStart"/>
      <w:r w:rsidRPr="0043752F">
        <w:rPr>
          <w:color w:val="000000" w:themeColor="text1"/>
        </w:rPr>
        <w:t>modelinin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kayıp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grafikleri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gösterilmiştir</w:t>
      </w:r>
      <w:proofErr w:type="spellEnd"/>
      <w:r w:rsidRPr="0043752F">
        <w:rPr>
          <w:color w:val="000000" w:themeColor="text1"/>
        </w:rPr>
        <w:t>:</w:t>
      </w:r>
    </w:p>
    <w:p w14:paraId="6797D7A3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2: CNN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47386952" w14:textId="272FE906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740B51C2" wp14:editId="1CA4FFC8">
            <wp:extent cx="5972175" cy="1962150"/>
            <wp:effectExtent l="0" t="0" r="0" b="0"/>
            <wp:docPr id="1801522486" name="Resim 3" descr="metin, çizgi, öykü gelişim çizgisi; kumpas; grafiğini çıkarm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2486" name="Resim 3" descr="metin, çizgi, öykü gelişim çizgisi; kumpas; grafiğini çıkarm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5836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3: VGG16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189DFF43" w14:textId="455AAB9F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276B96B" wp14:editId="5FDD5BF0">
            <wp:extent cx="5972175" cy="1962150"/>
            <wp:effectExtent l="0" t="0" r="0" b="0"/>
            <wp:docPr id="1515877001" name="Resim 2" descr="çizgi, diyagram, öykü gelişim çizgisi; kumpas; grafiğini çıkarma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77001" name="Resim 2" descr="çizgi, diyagram, öykü gelişim çizgisi; kumpas; grafiğini çıkarma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798C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4: MobileNetV2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108198EC" w14:textId="2BBD7C19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2A90BE9" wp14:editId="496089FB">
            <wp:extent cx="5972175" cy="1962150"/>
            <wp:effectExtent l="0" t="0" r="0" b="0"/>
            <wp:docPr id="10445434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5DE4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lastRenderedPageBreak/>
        <w:t xml:space="preserve">3.4 Confusion Matrix </w:t>
      </w:r>
      <w:proofErr w:type="spellStart"/>
      <w:r w:rsidRPr="0043752F">
        <w:rPr>
          <w:b w:val="0"/>
          <w:color w:val="000000" w:themeColor="text1"/>
        </w:rPr>
        <w:t>Analizleri</w:t>
      </w:r>
      <w:proofErr w:type="spellEnd"/>
    </w:p>
    <w:p w14:paraId="2C22D8F7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Confusion Matrix,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hangi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gösterdiğini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hangi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zorlandığını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anlamamıza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yardımcı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olur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</w:t>
      </w:r>
      <w:proofErr w:type="spellEnd"/>
      <w:r w:rsidRPr="0043752F">
        <w:rPr>
          <w:color w:val="000000" w:themeColor="text1"/>
        </w:rPr>
        <w:t xml:space="preserve">, her model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confusion matrix </w:t>
      </w:r>
      <w:proofErr w:type="spellStart"/>
      <w:r w:rsidRPr="0043752F">
        <w:rPr>
          <w:color w:val="000000" w:themeColor="text1"/>
        </w:rPr>
        <w:t>görselleri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almaktadır</w:t>
      </w:r>
      <w:proofErr w:type="spellEnd"/>
      <w:r w:rsidRPr="0043752F">
        <w:rPr>
          <w:color w:val="000000" w:themeColor="text1"/>
        </w:rPr>
        <w:t>:</w:t>
      </w:r>
    </w:p>
    <w:p w14:paraId="4FEA3F51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5: KNN Confusion Matrix</w:t>
      </w:r>
    </w:p>
    <w:p w14:paraId="688BDA1E" w14:textId="4A62506A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3401B03" wp14:editId="7C650449">
            <wp:extent cx="5972175" cy="5419725"/>
            <wp:effectExtent l="0" t="0" r="0" b="0"/>
            <wp:docPr id="105617050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ACFB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KNN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bazı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iken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bazı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yaşamakta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Genelde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yapıyor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>.</w:t>
      </w:r>
    </w:p>
    <w:p w14:paraId="0467EB3C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21B80C4E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var.</w:t>
      </w:r>
    </w:p>
    <w:p w14:paraId="2CBCC5F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yapmış</w:t>
      </w:r>
      <w:proofErr w:type="spellEnd"/>
      <w:r w:rsidRPr="0043752F">
        <w:rPr>
          <w:color w:val="000000" w:themeColor="text1"/>
        </w:rPr>
        <w:t>.</w:t>
      </w:r>
    </w:p>
    <w:p w14:paraId="610315A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var.</w:t>
      </w:r>
    </w:p>
    <w:p w14:paraId="4E61A23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12992B4B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6: </w:t>
      </w: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  <w:r w:rsidRPr="0043752F">
        <w:rPr>
          <w:b/>
          <w:color w:val="000000" w:themeColor="text1"/>
        </w:rPr>
        <w:t xml:space="preserve"> Confusion Matrix</w:t>
      </w:r>
    </w:p>
    <w:p w14:paraId="191E93C5" w14:textId="2D5E7B38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566AC474" wp14:editId="5201E296">
            <wp:extent cx="5972175" cy="5476875"/>
            <wp:effectExtent l="0" t="0" r="0" b="0"/>
            <wp:docPr id="74163439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B6E5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Logistic Regression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yapıyor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görünüyor</w:t>
      </w:r>
      <w:proofErr w:type="spellEnd"/>
      <w:r w:rsidRPr="0043752F">
        <w:rPr>
          <w:color w:val="000000" w:themeColor="text1"/>
        </w:rPr>
        <w:t xml:space="preserve">. Doğru </w:t>
      </w:r>
      <w:proofErr w:type="spellStart"/>
      <w:r w:rsidRPr="0043752F">
        <w:rPr>
          <w:color w:val="000000" w:themeColor="text1"/>
        </w:rPr>
        <w:t>tahminlerin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sayısı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modeline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39D05039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07A27D2B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karışmış</w:t>
      </w:r>
      <w:proofErr w:type="spellEnd"/>
      <w:r w:rsidRPr="0043752F">
        <w:rPr>
          <w:color w:val="000000" w:themeColor="text1"/>
        </w:rPr>
        <w:t>.</w:t>
      </w:r>
    </w:p>
    <w:p w14:paraId="7FA881A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belirgin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7E82FC3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gözlemleniyor</w:t>
      </w:r>
      <w:proofErr w:type="spellEnd"/>
      <w:r w:rsidRPr="0043752F">
        <w:rPr>
          <w:color w:val="000000" w:themeColor="text1"/>
        </w:rPr>
        <w:t>.</w:t>
      </w:r>
    </w:p>
    <w:p w14:paraId="0212E9A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7C1B672F" w14:textId="77777777" w:rsidR="0043752F" w:rsidRDefault="0043752F" w:rsidP="0043752F">
      <w:pPr>
        <w:jc w:val="both"/>
        <w:rPr>
          <w:color w:val="000000" w:themeColor="text1"/>
        </w:rPr>
      </w:pPr>
    </w:p>
    <w:p w14:paraId="0D04678D" w14:textId="039166A5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lastRenderedPageBreak/>
        <w:br/>
      </w: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7: Random Forest Confusion Matrix</w:t>
      </w:r>
    </w:p>
    <w:p w14:paraId="7D053F05" w14:textId="0664DA23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13CAF91E" wp14:editId="7FE16ECE">
            <wp:extent cx="5972175" cy="5419725"/>
            <wp:effectExtent l="0" t="0" r="0" b="0"/>
            <wp:docPr id="100725264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A8D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Random Forest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KNN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gösteriyor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040DFE7B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27E8602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önceki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18BD2C6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düşmüş</w:t>
      </w:r>
      <w:proofErr w:type="spellEnd"/>
      <w:r w:rsidRPr="0043752F">
        <w:rPr>
          <w:color w:val="000000" w:themeColor="text1"/>
        </w:rPr>
        <w:t>.</w:t>
      </w:r>
    </w:p>
    <w:p w14:paraId="2C5D57C4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3B753429" w14:textId="50125477" w:rsidR="0043752F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artmış</w:t>
      </w:r>
      <w:proofErr w:type="spellEnd"/>
      <w:r w:rsidRPr="0043752F">
        <w:rPr>
          <w:color w:val="000000" w:themeColor="text1"/>
        </w:rPr>
        <w:t>.</w:t>
      </w:r>
    </w:p>
    <w:p w14:paraId="635FD2B0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8: SVM Confusion Matrix</w:t>
      </w:r>
    </w:p>
    <w:p w14:paraId="6E2287F8" w14:textId="1F653D18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3F25F179" wp14:editId="51114A89">
            <wp:extent cx="5972175" cy="5476875"/>
            <wp:effectExtent l="0" t="0" r="0" b="0"/>
            <wp:docPr id="146071277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33B9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SVM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Random </w:t>
      </w:r>
      <w:proofErr w:type="spellStart"/>
      <w:r w:rsidRPr="0043752F">
        <w:rPr>
          <w:color w:val="000000" w:themeColor="text1"/>
        </w:rPr>
        <w:t>Forest'tan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gösteriyor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1E18192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1D899196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önceki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41A2E59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düşmüş</w:t>
      </w:r>
      <w:proofErr w:type="spellEnd"/>
      <w:r w:rsidRPr="0043752F">
        <w:rPr>
          <w:color w:val="000000" w:themeColor="text1"/>
        </w:rPr>
        <w:t>.</w:t>
      </w:r>
    </w:p>
    <w:p w14:paraId="214F5B67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7C724E10" w14:textId="77777777" w:rsidR="0087105C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artmış</w:t>
      </w:r>
      <w:proofErr w:type="spellEnd"/>
      <w:r w:rsidRPr="0043752F">
        <w:rPr>
          <w:color w:val="000000" w:themeColor="text1"/>
        </w:rPr>
        <w:t>.</w:t>
      </w:r>
    </w:p>
    <w:p w14:paraId="6F17C467" w14:textId="77777777" w:rsidR="0043752F" w:rsidRPr="0043752F" w:rsidRDefault="0043752F" w:rsidP="0043752F">
      <w:pPr>
        <w:ind w:left="1440"/>
        <w:jc w:val="both"/>
        <w:rPr>
          <w:color w:val="000000" w:themeColor="text1"/>
        </w:rPr>
      </w:pPr>
    </w:p>
    <w:p w14:paraId="4829BF3D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9: CNN Confusion Matrix</w:t>
      </w:r>
    </w:p>
    <w:p w14:paraId="049A51B8" w14:textId="4EA28CC5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1FA4150B" wp14:editId="1A9D3340">
            <wp:extent cx="5962650" cy="5381625"/>
            <wp:effectExtent l="0" t="0" r="0" b="0"/>
            <wp:docPr id="36167993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A90E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CNN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kıyasla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6B8B542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5B29373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5738E06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3C067117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5E2D61BC" w14:textId="77777777" w:rsidR="0087105C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2EA8F893" w14:textId="77777777" w:rsidR="0043752F" w:rsidRDefault="0043752F" w:rsidP="0043752F">
      <w:pPr>
        <w:jc w:val="both"/>
        <w:rPr>
          <w:color w:val="000000" w:themeColor="text1"/>
        </w:rPr>
      </w:pPr>
    </w:p>
    <w:p w14:paraId="0E0D0FA6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0E0B5619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10: VGG16 Confusion Matrix</w:t>
      </w:r>
    </w:p>
    <w:p w14:paraId="63F2A6AA" w14:textId="0BF8828A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3F0510D4" wp14:editId="7CD5369E">
            <wp:extent cx="5962650" cy="5381625"/>
            <wp:effectExtent l="0" t="0" r="0" b="0"/>
            <wp:docPr id="156580230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C0B1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VGG16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CNN </w:t>
      </w:r>
      <w:proofErr w:type="spellStart"/>
      <w:r w:rsidRPr="0043752F">
        <w:rPr>
          <w:color w:val="000000" w:themeColor="text1"/>
        </w:rPr>
        <w:t>modeline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benzer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251D269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6A5E0BB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34F3CF9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087057A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58DEB206" w14:textId="4ACE2234" w:rsidR="0087105C" w:rsidRDefault="0043752F" w:rsidP="0043752F">
      <w:pPr>
        <w:numPr>
          <w:ilvl w:val="1"/>
          <w:numId w:val="2"/>
        </w:numPr>
        <w:jc w:val="both"/>
        <w:rPr>
          <w:color w:val="000000" w:themeColor="text1"/>
        </w:rPr>
      </w:pPr>
      <w:r>
        <w:rPr>
          <w:rStyle w:val="InlineCode"/>
          <w:color w:val="000000" w:themeColor="text1"/>
          <w:highlight w:val="none"/>
        </w:rPr>
        <w:t>pear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r>
        <w:rPr>
          <w:rStyle w:val="InlineCode"/>
          <w:color w:val="000000" w:themeColor="text1"/>
          <w:highlight w:val="none"/>
        </w:rPr>
        <w:t>,ginger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673C4C3E" w14:textId="77777777" w:rsidR="0043752F" w:rsidRDefault="0043752F" w:rsidP="0043752F">
      <w:pPr>
        <w:jc w:val="both"/>
        <w:rPr>
          <w:color w:val="000000" w:themeColor="text1"/>
        </w:rPr>
      </w:pPr>
    </w:p>
    <w:p w14:paraId="04FF5E49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726077A7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11: MobileNetV2 Confusion Matrix</w:t>
      </w:r>
    </w:p>
    <w:p w14:paraId="79DB3BF3" w14:textId="1C3867A5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6B591F78" wp14:editId="453E29C5">
            <wp:extent cx="5962650" cy="5381625"/>
            <wp:effectExtent l="0" t="0" r="0" b="0"/>
            <wp:docPr id="114462625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C3E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MobileNetV2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5B433AA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3D2EDCCF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49D9C27F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42075F0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2FD6323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47504BAE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lastRenderedPageBreak/>
        <w:t xml:space="preserve">4. </w:t>
      </w:r>
      <w:proofErr w:type="spellStart"/>
      <w:r w:rsidRPr="0043752F">
        <w:rPr>
          <w:b w:val="0"/>
          <w:i w:val="0"/>
          <w:color w:val="000000" w:themeColor="text1"/>
        </w:rPr>
        <w:t>Sonuç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ve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Gelecek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Çalışmalar</w:t>
      </w:r>
      <w:proofErr w:type="spellEnd"/>
    </w:p>
    <w:p w14:paraId="6E742FCB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4.1 </w:t>
      </w:r>
      <w:proofErr w:type="spellStart"/>
      <w:r w:rsidRPr="0043752F">
        <w:rPr>
          <w:b w:val="0"/>
          <w:color w:val="000000" w:themeColor="text1"/>
        </w:rPr>
        <w:t>Sonuçlar</w:t>
      </w:r>
      <w:proofErr w:type="spellEnd"/>
    </w:p>
    <w:p w14:paraId="7A5A79ED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problemine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yaklaşımlar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sunmuştur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Yapılan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deneyler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sonucunda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edilen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bulgular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şunlardır</w:t>
      </w:r>
      <w:proofErr w:type="spellEnd"/>
      <w:r w:rsidRPr="0043752F">
        <w:rPr>
          <w:color w:val="000000" w:themeColor="text1"/>
        </w:rPr>
        <w:t>:</w:t>
      </w:r>
    </w:p>
    <w:p w14:paraId="7C046A9C" w14:textId="77777777" w:rsidR="0087105C" w:rsidRPr="0043752F" w:rsidRDefault="00000000" w:rsidP="0043752F">
      <w:pPr>
        <w:numPr>
          <w:ilvl w:val="0"/>
          <w:numId w:val="6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Makine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Öğrenimi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: KNN,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, random forest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SVM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belirli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olsa</w:t>
      </w:r>
      <w:proofErr w:type="spellEnd"/>
      <w:r w:rsidRPr="0043752F">
        <w:rPr>
          <w:color w:val="000000" w:themeColor="text1"/>
        </w:rPr>
        <w:t xml:space="preserve"> da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gerisinde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karmaşıklığı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nedeniyle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göstermiştir</w:t>
      </w:r>
      <w:proofErr w:type="spellEnd"/>
      <w:r w:rsidRPr="0043752F">
        <w:rPr>
          <w:color w:val="000000" w:themeColor="text1"/>
        </w:rPr>
        <w:t>.</w:t>
      </w:r>
    </w:p>
    <w:p w14:paraId="507AEA11" w14:textId="77777777" w:rsidR="0087105C" w:rsidRPr="0043752F" w:rsidRDefault="00000000" w:rsidP="0043752F">
      <w:pPr>
        <w:numPr>
          <w:ilvl w:val="0"/>
          <w:numId w:val="6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Derin </w:t>
      </w:r>
      <w:proofErr w:type="spellStart"/>
      <w:r w:rsidRPr="0043752F">
        <w:rPr>
          <w:b/>
          <w:color w:val="000000" w:themeColor="text1"/>
        </w:rPr>
        <w:t>Öğrenme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: CNN, VGG16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MobileNetV2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oranlarıyla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dikkat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çekmiştir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CNN,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setindeki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ayırt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edebilmiştir</w:t>
      </w:r>
      <w:proofErr w:type="spellEnd"/>
      <w:r w:rsidRPr="0043752F">
        <w:rPr>
          <w:color w:val="000000" w:themeColor="text1"/>
        </w:rPr>
        <w:t xml:space="preserve">. MobileNetV2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hem </w:t>
      </w:r>
      <w:proofErr w:type="spellStart"/>
      <w:r w:rsidRPr="0043752F">
        <w:rPr>
          <w:color w:val="000000" w:themeColor="text1"/>
        </w:rPr>
        <w:t>hız</w:t>
      </w:r>
      <w:proofErr w:type="spellEnd"/>
      <w:r w:rsidRPr="0043752F">
        <w:rPr>
          <w:color w:val="000000" w:themeColor="text1"/>
        </w:rPr>
        <w:t xml:space="preserve"> hem de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açısından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üstün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göstermiştir</w:t>
      </w:r>
      <w:proofErr w:type="spellEnd"/>
      <w:r w:rsidRPr="0043752F">
        <w:rPr>
          <w:color w:val="000000" w:themeColor="text1"/>
        </w:rPr>
        <w:t>.</w:t>
      </w:r>
    </w:p>
    <w:p w14:paraId="167270B6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4.2 </w:t>
      </w:r>
      <w:proofErr w:type="spellStart"/>
      <w:r w:rsidRPr="0043752F">
        <w:rPr>
          <w:b w:val="0"/>
          <w:color w:val="000000" w:themeColor="text1"/>
        </w:rPr>
        <w:t>Gelecek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Çalışmalar</w:t>
      </w:r>
      <w:proofErr w:type="spellEnd"/>
    </w:p>
    <w:p w14:paraId="3F5AA420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çalışmanın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gelecekteki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şunlar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olabilir</w:t>
      </w:r>
      <w:proofErr w:type="spellEnd"/>
      <w:r w:rsidRPr="0043752F">
        <w:rPr>
          <w:color w:val="000000" w:themeColor="text1"/>
        </w:rPr>
        <w:t>:</w:t>
      </w:r>
    </w:p>
    <w:p w14:paraId="13572756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Seti </w:t>
      </w:r>
      <w:proofErr w:type="spellStart"/>
      <w:r w:rsidRPr="0043752F">
        <w:rPr>
          <w:b/>
          <w:color w:val="000000" w:themeColor="text1"/>
        </w:rPr>
        <w:t>Genişletme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eklenerek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yeteneği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Ayrıca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çeşitlilik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katarak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koşullarda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>.</w:t>
      </w:r>
    </w:p>
    <w:p w14:paraId="118CBB34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Model </w:t>
      </w:r>
      <w:proofErr w:type="spellStart"/>
      <w:r w:rsidRPr="0043752F">
        <w:rPr>
          <w:b/>
          <w:color w:val="000000" w:themeColor="text1"/>
        </w:rPr>
        <w:t>İyileştirme</w:t>
      </w:r>
      <w:proofErr w:type="spellEnd"/>
      <w:r w:rsidRPr="0043752F">
        <w:rPr>
          <w:color w:val="000000" w:themeColor="text1"/>
        </w:rPr>
        <w:t xml:space="preserve">: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mimarileri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üzerinde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optimizasyonlar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, transfer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süresi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kısaltılabilir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>.</w:t>
      </w:r>
    </w:p>
    <w:p w14:paraId="5EF66CC4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Gerçek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Zamanlı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Uygulamalar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test </w:t>
      </w:r>
      <w:proofErr w:type="spellStart"/>
      <w:r w:rsidRPr="0043752F">
        <w:rPr>
          <w:color w:val="000000" w:themeColor="text1"/>
        </w:rPr>
        <w:t>edilen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gerçek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zamanlı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sistemlerine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entegre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edilebilir</w:t>
      </w:r>
      <w:proofErr w:type="spellEnd"/>
      <w:r w:rsidRPr="0043752F">
        <w:rPr>
          <w:color w:val="000000" w:themeColor="text1"/>
        </w:rPr>
        <w:t xml:space="preserve">. Bu, </w:t>
      </w:r>
      <w:proofErr w:type="spellStart"/>
      <w:r w:rsidRPr="0043752F">
        <w:rPr>
          <w:color w:val="000000" w:themeColor="text1"/>
        </w:rPr>
        <w:t>tarım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gıda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endüstrisinde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kullanılabilecek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pratik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sağlayabilir</w:t>
      </w:r>
      <w:proofErr w:type="spellEnd"/>
      <w:r w:rsidRPr="0043752F">
        <w:rPr>
          <w:color w:val="000000" w:themeColor="text1"/>
        </w:rPr>
        <w:t>.</w:t>
      </w:r>
    </w:p>
    <w:p w14:paraId="2EB781DB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Diğer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Görüntü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İşleme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işleme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da </w:t>
      </w:r>
      <w:proofErr w:type="spellStart"/>
      <w:r w:rsidRPr="0043752F">
        <w:rPr>
          <w:color w:val="000000" w:themeColor="text1"/>
        </w:rPr>
        <w:t>iyileştirilebilir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Örneğin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filtreler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dönüşümler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dayanıklı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yeteneği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hale </w:t>
      </w:r>
      <w:proofErr w:type="spellStart"/>
      <w:r w:rsidRPr="0043752F">
        <w:rPr>
          <w:color w:val="000000" w:themeColor="text1"/>
        </w:rPr>
        <w:t>getirilebilir</w:t>
      </w:r>
      <w:proofErr w:type="spellEnd"/>
      <w:r w:rsidRPr="0043752F">
        <w:rPr>
          <w:color w:val="000000" w:themeColor="text1"/>
        </w:rPr>
        <w:t>.</w:t>
      </w:r>
    </w:p>
    <w:p w14:paraId="50FD828D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5. </w:t>
      </w:r>
      <w:proofErr w:type="spellStart"/>
      <w:r w:rsidRPr="0043752F">
        <w:rPr>
          <w:b w:val="0"/>
          <w:i w:val="0"/>
          <w:color w:val="000000" w:themeColor="text1"/>
        </w:rPr>
        <w:t>Kaynaklar</w:t>
      </w:r>
      <w:proofErr w:type="spellEnd"/>
    </w:p>
    <w:p w14:paraId="28864CD1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>: Fruits and Vegetables Image Recognition Dataset</w:t>
      </w:r>
    </w:p>
    <w:p w14:paraId="433DAF7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Python </w:t>
      </w:r>
      <w:proofErr w:type="spellStart"/>
      <w:r w:rsidRPr="0043752F">
        <w:rPr>
          <w:color w:val="000000" w:themeColor="text1"/>
        </w:rPr>
        <w:t>kütüphaneleri</w:t>
      </w:r>
      <w:proofErr w:type="spellEnd"/>
      <w:r w:rsidRPr="0043752F">
        <w:rPr>
          <w:color w:val="000000" w:themeColor="text1"/>
        </w:rPr>
        <w:t xml:space="preserve">: TensorFlow, </w:t>
      </w:r>
      <w:proofErr w:type="spellStart"/>
      <w:r w:rsidRPr="0043752F">
        <w:rPr>
          <w:color w:val="000000" w:themeColor="text1"/>
        </w:rPr>
        <w:t>Keras</w:t>
      </w:r>
      <w:proofErr w:type="spellEnd"/>
      <w:r w:rsidRPr="0043752F">
        <w:rPr>
          <w:color w:val="000000" w:themeColor="text1"/>
        </w:rPr>
        <w:t>, Scikit-learn, NumPy, Matplotlib</w:t>
      </w:r>
    </w:p>
    <w:p w14:paraId="0BF01531" w14:textId="6CEC6DD3" w:rsidR="0087105C" w:rsidRPr="0043752F" w:rsidRDefault="0087105C" w:rsidP="0043752F">
      <w:pPr>
        <w:jc w:val="both"/>
        <w:rPr>
          <w:color w:val="000000" w:themeColor="text1"/>
        </w:rPr>
      </w:pPr>
    </w:p>
    <w:sectPr w:rsidR="0087105C" w:rsidRPr="0043752F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A8F415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D00D0A">
      <w:start w:val="1"/>
      <w:numFmt w:val="decimal"/>
      <w:lvlText w:val=""/>
      <w:lvlJc w:val="left"/>
    </w:lvl>
    <w:lvl w:ilvl="2" w:tplc="9162E07C">
      <w:start w:val="1"/>
      <w:numFmt w:val="decimal"/>
      <w:lvlText w:val=""/>
      <w:lvlJc w:val="left"/>
    </w:lvl>
    <w:lvl w:ilvl="3" w:tplc="A3E298DE">
      <w:start w:val="1"/>
      <w:numFmt w:val="decimal"/>
      <w:lvlText w:val=""/>
      <w:lvlJc w:val="left"/>
    </w:lvl>
    <w:lvl w:ilvl="4" w:tplc="2C4CBCC4">
      <w:start w:val="1"/>
      <w:numFmt w:val="decimal"/>
      <w:lvlText w:val=""/>
      <w:lvlJc w:val="left"/>
    </w:lvl>
    <w:lvl w:ilvl="5" w:tplc="33B403DE">
      <w:start w:val="1"/>
      <w:numFmt w:val="decimal"/>
      <w:lvlText w:val=""/>
      <w:lvlJc w:val="left"/>
    </w:lvl>
    <w:lvl w:ilvl="6" w:tplc="D8AE0EC4">
      <w:start w:val="1"/>
      <w:numFmt w:val="decimal"/>
      <w:lvlText w:val=""/>
      <w:lvlJc w:val="left"/>
    </w:lvl>
    <w:lvl w:ilvl="7" w:tplc="CC988780">
      <w:start w:val="1"/>
      <w:numFmt w:val="decimal"/>
      <w:lvlText w:val=""/>
      <w:lvlJc w:val="left"/>
    </w:lvl>
    <w:lvl w:ilvl="8" w:tplc="B60A2F20">
      <w:start w:val="1"/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24F05A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A8A072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F2EA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1853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BEF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4AA1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A2A7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D46E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1C98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6B88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4E72D0">
      <w:start w:val="1"/>
      <w:numFmt w:val="decimal"/>
      <w:lvlText w:val=""/>
      <w:lvlJc w:val="left"/>
    </w:lvl>
    <w:lvl w:ilvl="2" w:tplc="0B8411C2">
      <w:start w:val="1"/>
      <w:numFmt w:val="decimal"/>
      <w:lvlText w:val=""/>
      <w:lvlJc w:val="left"/>
    </w:lvl>
    <w:lvl w:ilvl="3" w:tplc="8F74FFB2">
      <w:start w:val="1"/>
      <w:numFmt w:val="decimal"/>
      <w:lvlText w:val=""/>
      <w:lvlJc w:val="left"/>
    </w:lvl>
    <w:lvl w:ilvl="4" w:tplc="1EF041C6">
      <w:start w:val="1"/>
      <w:numFmt w:val="decimal"/>
      <w:lvlText w:val=""/>
      <w:lvlJc w:val="left"/>
    </w:lvl>
    <w:lvl w:ilvl="5" w:tplc="C8282CDA">
      <w:start w:val="1"/>
      <w:numFmt w:val="decimal"/>
      <w:lvlText w:val=""/>
      <w:lvlJc w:val="left"/>
    </w:lvl>
    <w:lvl w:ilvl="6" w:tplc="1FD0F8C8">
      <w:start w:val="1"/>
      <w:numFmt w:val="decimal"/>
      <w:lvlText w:val=""/>
      <w:lvlJc w:val="left"/>
    </w:lvl>
    <w:lvl w:ilvl="7" w:tplc="CAD01818">
      <w:start w:val="1"/>
      <w:numFmt w:val="decimal"/>
      <w:lvlText w:val=""/>
      <w:lvlJc w:val="left"/>
    </w:lvl>
    <w:lvl w:ilvl="8" w:tplc="DA6A8FB8">
      <w:start w:val="1"/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542A6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C230C2">
      <w:start w:val="1"/>
      <w:numFmt w:val="decimal"/>
      <w:lvlText w:val=""/>
      <w:lvlJc w:val="left"/>
    </w:lvl>
    <w:lvl w:ilvl="2" w:tplc="F9D61E14">
      <w:start w:val="1"/>
      <w:numFmt w:val="decimal"/>
      <w:lvlText w:val=""/>
      <w:lvlJc w:val="left"/>
    </w:lvl>
    <w:lvl w:ilvl="3" w:tplc="3CDC467C">
      <w:start w:val="1"/>
      <w:numFmt w:val="decimal"/>
      <w:lvlText w:val=""/>
      <w:lvlJc w:val="left"/>
    </w:lvl>
    <w:lvl w:ilvl="4" w:tplc="63680D60">
      <w:start w:val="1"/>
      <w:numFmt w:val="decimal"/>
      <w:lvlText w:val=""/>
      <w:lvlJc w:val="left"/>
    </w:lvl>
    <w:lvl w:ilvl="5" w:tplc="8DB0312C">
      <w:start w:val="1"/>
      <w:numFmt w:val="decimal"/>
      <w:lvlText w:val=""/>
      <w:lvlJc w:val="left"/>
    </w:lvl>
    <w:lvl w:ilvl="6" w:tplc="F13C398C">
      <w:start w:val="1"/>
      <w:numFmt w:val="decimal"/>
      <w:lvlText w:val=""/>
      <w:lvlJc w:val="left"/>
    </w:lvl>
    <w:lvl w:ilvl="7" w:tplc="13DEA784">
      <w:start w:val="1"/>
      <w:numFmt w:val="decimal"/>
      <w:lvlText w:val=""/>
      <w:lvlJc w:val="left"/>
    </w:lvl>
    <w:lvl w:ilvl="8" w:tplc="FD0C484C">
      <w:start w:val="1"/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9BDA9B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C41ADE">
      <w:start w:val="1"/>
      <w:numFmt w:val="decimal"/>
      <w:lvlText w:val=""/>
      <w:lvlJc w:val="left"/>
    </w:lvl>
    <w:lvl w:ilvl="2" w:tplc="23C6EB4A">
      <w:start w:val="1"/>
      <w:numFmt w:val="decimal"/>
      <w:lvlText w:val=""/>
      <w:lvlJc w:val="left"/>
    </w:lvl>
    <w:lvl w:ilvl="3" w:tplc="1B66A2AE">
      <w:start w:val="1"/>
      <w:numFmt w:val="decimal"/>
      <w:lvlText w:val=""/>
      <w:lvlJc w:val="left"/>
    </w:lvl>
    <w:lvl w:ilvl="4" w:tplc="69B83990">
      <w:start w:val="1"/>
      <w:numFmt w:val="decimal"/>
      <w:lvlText w:val=""/>
      <w:lvlJc w:val="left"/>
    </w:lvl>
    <w:lvl w:ilvl="5" w:tplc="9B907EBE">
      <w:start w:val="1"/>
      <w:numFmt w:val="decimal"/>
      <w:lvlText w:val=""/>
      <w:lvlJc w:val="left"/>
    </w:lvl>
    <w:lvl w:ilvl="6" w:tplc="E4260540">
      <w:start w:val="1"/>
      <w:numFmt w:val="decimal"/>
      <w:lvlText w:val=""/>
      <w:lvlJc w:val="left"/>
    </w:lvl>
    <w:lvl w:ilvl="7" w:tplc="C24A0CD8">
      <w:start w:val="1"/>
      <w:numFmt w:val="decimal"/>
      <w:lvlText w:val=""/>
      <w:lvlJc w:val="left"/>
    </w:lvl>
    <w:lvl w:ilvl="8" w:tplc="27426B3A">
      <w:start w:val="1"/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D2A81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7E3080">
      <w:start w:val="1"/>
      <w:numFmt w:val="decimal"/>
      <w:lvlText w:val=""/>
      <w:lvlJc w:val="left"/>
    </w:lvl>
    <w:lvl w:ilvl="2" w:tplc="EE34F350">
      <w:start w:val="1"/>
      <w:numFmt w:val="decimal"/>
      <w:lvlText w:val=""/>
      <w:lvlJc w:val="left"/>
    </w:lvl>
    <w:lvl w:ilvl="3" w:tplc="CEE4A5AE">
      <w:start w:val="1"/>
      <w:numFmt w:val="decimal"/>
      <w:lvlText w:val=""/>
      <w:lvlJc w:val="left"/>
    </w:lvl>
    <w:lvl w:ilvl="4" w:tplc="70340C5A">
      <w:start w:val="1"/>
      <w:numFmt w:val="decimal"/>
      <w:lvlText w:val=""/>
      <w:lvlJc w:val="left"/>
    </w:lvl>
    <w:lvl w:ilvl="5" w:tplc="49A23B7E">
      <w:start w:val="1"/>
      <w:numFmt w:val="decimal"/>
      <w:lvlText w:val=""/>
      <w:lvlJc w:val="left"/>
    </w:lvl>
    <w:lvl w:ilvl="6" w:tplc="BE50A558">
      <w:start w:val="1"/>
      <w:numFmt w:val="decimal"/>
      <w:lvlText w:val=""/>
      <w:lvlJc w:val="left"/>
    </w:lvl>
    <w:lvl w:ilvl="7" w:tplc="AEA228C8">
      <w:start w:val="1"/>
      <w:numFmt w:val="decimal"/>
      <w:lvlText w:val=""/>
      <w:lvlJc w:val="left"/>
    </w:lvl>
    <w:lvl w:ilvl="8" w:tplc="D40A05E4">
      <w:start w:val="1"/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A5E821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EC0754">
      <w:start w:val="1"/>
      <w:numFmt w:val="decimal"/>
      <w:lvlText w:val=""/>
      <w:lvlJc w:val="left"/>
    </w:lvl>
    <w:lvl w:ilvl="2" w:tplc="7DBAE05A">
      <w:start w:val="1"/>
      <w:numFmt w:val="decimal"/>
      <w:lvlText w:val=""/>
      <w:lvlJc w:val="left"/>
    </w:lvl>
    <w:lvl w:ilvl="3" w:tplc="86A85EC6">
      <w:start w:val="1"/>
      <w:numFmt w:val="decimal"/>
      <w:lvlText w:val=""/>
      <w:lvlJc w:val="left"/>
    </w:lvl>
    <w:lvl w:ilvl="4" w:tplc="36860596">
      <w:start w:val="1"/>
      <w:numFmt w:val="decimal"/>
      <w:lvlText w:val=""/>
      <w:lvlJc w:val="left"/>
    </w:lvl>
    <w:lvl w:ilvl="5" w:tplc="C9D485D6">
      <w:start w:val="1"/>
      <w:numFmt w:val="decimal"/>
      <w:lvlText w:val=""/>
      <w:lvlJc w:val="left"/>
    </w:lvl>
    <w:lvl w:ilvl="6" w:tplc="F3221E72">
      <w:start w:val="1"/>
      <w:numFmt w:val="decimal"/>
      <w:lvlText w:val=""/>
      <w:lvlJc w:val="left"/>
    </w:lvl>
    <w:lvl w:ilvl="7" w:tplc="6776ABCA">
      <w:start w:val="1"/>
      <w:numFmt w:val="decimal"/>
      <w:lvlText w:val=""/>
      <w:lvlJc w:val="left"/>
    </w:lvl>
    <w:lvl w:ilvl="8" w:tplc="115C74B0">
      <w:start w:val="1"/>
      <w:numFmt w:val="decimal"/>
      <w:lvlText w:val=""/>
      <w:lvlJc w:val="left"/>
    </w:lvl>
  </w:abstractNum>
  <w:num w:numId="1" w16cid:durableId="413090493">
    <w:abstractNumId w:val="0"/>
  </w:num>
  <w:num w:numId="2" w16cid:durableId="2080133280">
    <w:abstractNumId w:val="1"/>
  </w:num>
  <w:num w:numId="3" w16cid:durableId="1795251543">
    <w:abstractNumId w:val="2"/>
  </w:num>
  <w:num w:numId="4" w16cid:durableId="1101150298">
    <w:abstractNumId w:val="3"/>
  </w:num>
  <w:num w:numId="5" w16cid:durableId="2052000911">
    <w:abstractNumId w:val="4"/>
  </w:num>
  <w:num w:numId="6" w16cid:durableId="699626846">
    <w:abstractNumId w:val="5"/>
  </w:num>
  <w:num w:numId="7" w16cid:durableId="17318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105C"/>
    <w:rsid w:val="000213E1"/>
    <w:rsid w:val="00024915"/>
    <w:rsid w:val="001357C7"/>
    <w:rsid w:val="0026761C"/>
    <w:rsid w:val="0043752F"/>
    <w:rsid w:val="007D3E21"/>
    <w:rsid w:val="0087105C"/>
    <w:rsid w:val="0098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DB28060"/>
  <w15:docId w15:val="{EEC488E0-5902-47B5-8AC4-BE84AEEC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</w:style>
  <w:style w:type="paragraph" w:styleId="Balk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alk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InlineCode">
    <w:name w:val="InlineCode"/>
    <w:rPr>
      <w:rFonts w:ascii="Consolas" w:eastAsia="Consolas" w:hAnsi="Consolas" w:cs="Consolas"/>
      <w:color w:val="C7254E"/>
      <w:sz w:val="20"/>
      <w:szCs w:val="20"/>
      <w:highlight w:val="white"/>
    </w:rPr>
  </w:style>
  <w:style w:type="character" w:customStyle="1" w:styleId="AdChar">
    <w:name w:val="Ad Char"/>
    <w:basedOn w:val="VarsaylanParagrafYazTipi"/>
    <w:link w:val="Ad"/>
    <w:uiPriority w:val="1"/>
    <w:locked/>
    <w:rsid w:val="0026761C"/>
    <w:rPr>
      <w:b/>
      <w:caps/>
      <w:spacing w:val="21"/>
      <w:sz w:val="36"/>
    </w:rPr>
  </w:style>
  <w:style w:type="paragraph" w:customStyle="1" w:styleId="Ad">
    <w:name w:val="Ad"/>
    <w:basedOn w:val="Normal"/>
    <w:link w:val="AdChar"/>
    <w:uiPriority w:val="1"/>
    <w:qFormat/>
    <w:rsid w:val="0026761C"/>
    <w:pPr>
      <w:spacing w:after="240"/>
      <w:contextualSpacing/>
      <w:outlineLvl w:val="0"/>
    </w:pPr>
    <w:rPr>
      <w:b/>
      <w:caps/>
      <w:spacing w:val="2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1539</Words>
  <Characters>8775</Characters>
  <Application>Microsoft Office Word</Application>
  <DocSecurity>0</DocSecurity>
  <Lines>73</Lines>
  <Paragraphs>20</Paragraphs>
  <ScaleCrop>false</ScaleCrop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Altunoğlu</cp:lastModifiedBy>
  <cp:revision>4</cp:revision>
  <dcterms:created xsi:type="dcterms:W3CDTF">2024-06-22T13:04:00Z</dcterms:created>
  <dcterms:modified xsi:type="dcterms:W3CDTF">2024-06-22T15:51:00Z</dcterms:modified>
</cp:coreProperties>
</file>